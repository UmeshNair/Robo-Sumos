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3F87" w:rsidRDefault="00983F87" w:rsidP="00983F87">
      <w:pPr>
        <w:jc w:val="center"/>
        <w:rPr>
          <w:rFonts w:ascii="Times New Roman" w:hAnsi="Times New Roman" w:cs="Times New Roman"/>
          <w:b/>
          <w:bCs/>
          <w:sz w:val="32"/>
          <w:szCs w:val="32"/>
        </w:rPr>
      </w:pPr>
      <w:r>
        <w:rPr>
          <w:rFonts w:ascii="Times New Roman" w:hAnsi="Times New Roman" w:cs="Times New Roman"/>
          <w:b/>
          <w:bCs/>
          <w:sz w:val="32"/>
          <w:szCs w:val="32"/>
        </w:rPr>
        <w:t>B.E. PROJECT (2011-2012)</w:t>
      </w:r>
    </w:p>
    <w:p w:rsidR="00983F87" w:rsidRDefault="00983F87" w:rsidP="00983F87">
      <w:pPr>
        <w:jc w:val="center"/>
        <w:rPr>
          <w:rFonts w:ascii="Times New Roman" w:hAnsi="Times New Roman" w:cs="Times New Roman"/>
          <w:b/>
          <w:bCs/>
          <w:sz w:val="32"/>
          <w:szCs w:val="32"/>
        </w:rPr>
      </w:pPr>
    </w:p>
    <w:p w:rsidR="00983F87" w:rsidRDefault="00983F87" w:rsidP="00983F87">
      <w:pPr>
        <w:jc w:val="center"/>
        <w:rPr>
          <w:rFonts w:ascii="Times New Roman" w:hAnsi="Times New Roman" w:cs="Times New Roman"/>
          <w:b/>
          <w:bCs/>
          <w:sz w:val="32"/>
          <w:szCs w:val="32"/>
        </w:rPr>
      </w:pPr>
      <w:r>
        <w:rPr>
          <w:rFonts w:ascii="Times New Roman" w:hAnsi="Times New Roman" w:cs="Times New Roman"/>
          <w:b/>
          <w:bCs/>
          <w:sz w:val="32"/>
          <w:szCs w:val="32"/>
        </w:rPr>
        <w:t>ON</w:t>
      </w:r>
    </w:p>
    <w:p w:rsidR="00983F87" w:rsidRDefault="00983F87" w:rsidP="00983F87">
      <w:pPr>
        <w:jc w:val="center"/>
        <w:rPr>
          <w:rFonts w:ascii="Times New Roman" w:hAnsi="Times New Roman" w:cs="Times New Roman"/>
          <w:b/>
          <w:bCs/>
          <w:sz w:val="32"/>
          <w:szCs w:val="32"/>
        </w:rPr>
      </w:pPr>
    </w:p>
    <w:p w:rsidR="00983F87" w:rsidRDefault="00983F87" w:rsidP="00983F87">
      <w:pPr>
        <w:jc w:val="center"/>
        <w:rPr>
          <w:rFonts w:ascii="Times New Roman" w:hAnsi="Times New Roman" w:cs="Times New Roman"/>
          <w:b/>
          <w:bCs/>
          <w:sz w:val="48"/>
          <w:szCs w:val="48"/>
        </w:rPr>
      </w:pPr>
      <w:r>
        <w:rPr>
          <w:rFonts w:ascii="Times New Roman" w:hAnsi="Times New Roman" w:cs="Times New Roman"/>
          <w:b/>
          <w:bCs/>
          <w:sz w:val="48"/>
          <w:szCs w:val="48"/>
        </w:rPr>
        <w:t>AUTONOMOUS</w:t>
      </w:r>
    </w:p>
    <w:p w:rsidR="00983F87" w:rsidRPr="00870B99" w:rsidRDefault="00983F87" w:rsidP="00983F87">
      <w:pPr>
        <w:jc w:val="center"/>
        <w:rPr>
          <w:rFonts w:ascii="Times New Roman" w:hAnsi="Times New Roman" w:cs="Times New Roman"/>
          <w:b/>
          <w:bCs/>
          <w:sz w:val="48"/>
          <w:szCs w:val="48"/>
        </w:rPr>
      </w:pPr>
      <w:r w:rsidRPr="00870B99">
        <w:rPr>
          <w:rFonts w:ascii="Times New Roman" w:hAnsi="Times New Roman" w:cs="Times New Roman"/>
          <w:b/>
          <w:bCs/>
          <w:sz w:val="48"/>
          <w:szCs w:val="48"/>
        </w:rPr>
        <w:t>ROBO SUMOS</w:t>
      </w:r>
    </w:p>
    <w:p w:rsidR="00983F87" w:rsidRDefault="00983F87" w:rsidP="00983F87">
      <w:pPr>
        <w:jc w:val="center"/>
        <w:rPr>
          <w:rFonts w:ascii="Times New Roman" w:hAnsi="Times New Roman" w:cs="Times New Roman"/>
          <w:b/>
          <w:bCs/>
          <w:sz w:val="32"/>
          <w:szCs w:val="32"/>
        </w:rPr>
      </w:pPr>
    </w:p>
    <w:p w:rsidR="00983F87" w:rsidRDefault="00983F87" w:rsidP="00983F87">
      <w:pPr>
        <w:jc w:val="center"/>
        <w:rPr>
          <w:rFonts w:ascii="Times New Roman" w:hAnsi="Times New Roman" w:cs="Times New Roman"/>
          <w:b/>
          <w:bCs/>
          <w:sz w:val="32"/>
          <w:szCs w:val="32"/>
        </w:rPr>
      </w:pPr>
    </w:p>
    <w:p w:rsidR="00983F87" w:rsidRDefault="00983F87" w:rsidP="00983F87">
      <w:pPr>
        <w:rPr>
          <w:rFonts w:ascii="Times New Roman" w:hAnsi="Times New Roman" w:cs="Times New Roman"/>
          <w:b/>
          <w:bCs/>
          <w:sz w:val="32"/>
          <w:szCs w:val="32"/>
        </w:rPr>
      </w:pPr>
    </w:p>
    <w:p w:rsidR="00983F87" w:rsidRDefault="00983F87" w:rsidP="00983F87">
      <w:pPr>
        <w:rPr>
          <w:rFonts w:ascii="Times New Roman" w:hAnsi="Times New Roman" w:cs="Times New Roman"/>
          <w:b/>
          <w:bCs/>
          <w:sz w:val="32"/>
          <w:szCs w:val="32"/>
        </w:rPr>
      </w:pPr>
    </w:p>
    <w:p w:rsidR="00983F87" w:rsidRDefault="00983F87" w:rsidP="00983F87">
      <w:pPr>
        <w:rPr>
          <w:rFonts w:ascii="Times New Roman" w:hAnsi="Times New Roman" w:cs="Times New Roman"/>
          <w:b/>
          <w:bCs/>
          <w:sz w:val="32"/>
          <w:szCs w:val="32"/>
        </w:rPr>
      </w:pPr>
    </w:p>
    <w:p w:rsidR="00983F87" w:rsidRDefault="00983F87" w:rsidP="00983F87">
      <w:pPr>
        <w:jc w:val="center"/>
        <w:rPr>
          <w:rFonts w:ascii="Times New Roman" w:hAnsi="Times New Roman" w:cs="Times New Roman"/>
          <w:b/>
          <w:bCs/>
          <w:sz w:val="28"/>
          <w:szCs w:val="28"/>
        </w:rPr>
      </w:pPr>
      <w:r>
        <w:rPr>
          <w:rFonts w:ascii="Times New Roman" w:hAnsi="Times New Roman" w:cs="Times New Roman"/>
          <w:b/>
          <w:bCs/>
          <w:sz w:val="28"/>
          <w:szCs w:val="28"/>
        </w:rPr>
        <w:t>TEAM (5)  MEMBERS:-</w:t>
      </w:r>
    </w:p>
    <w:p w:rsidR="00983F87" w:rsidRDefault="00983F87" w:rsidP="00983F87">
      <w:pPr>
        <w:jc w:val="center"/>
        <w:rPr>
          <w:rFonts w:ascii="Times New Roman" w:hAnsi="Times New Roman" w:cs="Times New Roman"/>
          <w:b/>
          <w:bCs/>
          <w:sz w:val="28"/>
          <w:szCs w:val="28"/>
        </w:rPr>
      </w:pPr>
    </w:p>
    <w:p w:rsidR="00983F87" w:rsidRDefault="00983F87" w:rsidP="00983F87">
      <w:pPr>
        <w:jc w:val="center"/>
        <w:rPr>
          <w:rFonts w:ascii="Times New Roman" w:hAnsi="Times New Roman" w:cs="Times New Roman"/>
          <w:b/>
          <w:bCs/>
          <w:sz w:val="28"/>
          <w:szCs w:val="28"/>
        </w:rPr>
      </w:pPr>
      <w:r>
        <w:rPr>
          <w:rFonts w:ascii="Times New Roman" w:hAnsi="Times New Roman" w:cs="Times New Roman"/>
          <w:b/>
          <w:bCs/>
          <w:sz w:val="28"/>
          <w:szCs w:val="28"/>
        </w:rPr>
        <w:t>UMESH  NAIR</w:t>
      </w:r>
    </w:p>
    <w:p w:rsidR="00983F87" w:rsidRDefault="00983F87" w:rsidP="00983F87">
      <w:pPr>
        <w:jc w:val="center"/>
        <w:rPr>
          <w:rFonts w:ascii="Times New Roman" w:hAnsi="Times New Roman" w:cs="Times New Roman"/>
          <w:b/>
          <w:bCs/>
          <w:sz w:val="28"/>
          <w:szCs w:val="28"/>
        </w:rPr>
      </w:pPr>
      <w:r>
        <w:rPr>
          <w:rFonts w:ascii="Times New Roman" w:hAnsi="Times New Roman" w:cs="Times New Roman"/>
          <w:b/>
          <w:bCs/>
          <w:sz w:val="28"/>
          <w:szCs w:val="28"/>
        </w:rPr>
        <w:t>VINOD  SALUNKE</w:t>
      </w:r>
    </w:p>
    <w:p w:rsidR="00983F87" w:rsidRDefault="00983F87" w:rsidP="00983F87">
      <w:pPr>
        <w:jc w:val="center"/>
        <w:rPr>
          <w:rFonts w:ascii="Times New Roman" w:hAnsi="Times New Roman" w:cs="Times New Roman"/>
          <w:b/>
          <w:bCs/>
          <w:sz w:val="28"/>
          <w:szCs w:val="28"/>
        </w:rPr>
      </w:pPr>
      <w:r>
        <w:rPr>
          <w:rFonts w:ascii="Times New Roman" w:hAnsi="Times New Roman" w:cs="Times New Roman"/>
          <w:b/>
          <w:bCs/>
          <w:sz w:val="28"/>
          <w:szCs w:val="28"/>
        </w:rPr>
        <w:t>SREERAM  KRISHNAN</w:t>
      </w:r>
    </w:p>
    <w:p w:rsidR="00983F87" w:rsidRDefault="00983F87" w:rsidP="00983F87">
      <w:pPr>
        <w:jc w:val="center"/>
        <w:rPr>
          <w:rFonts w:ascii="Times New Roman" w:hAnsi="Times New Roman" w:cs="Times New Roman"/>
          <w:b/>
          <w:bCs/>
          <w:sz w:val="28"/>
          <w:szCs w:val="28"/>
        </w:rPr>
      </w:pPr>
    </w:p>
    <w:p w:rsidR="00983F87" w:rsidRDefault="00983F87" w:rsidP="00983F87">
      <w:pPr>
        <w:rPr>
          <w:rFonts w:ascii="Times New Roman" w:hAnsi="Times New Roman" w:cs="Times New Roman"/>
          <w:b/>
          <w:bCs/>
          <w:sz w:val="32"/>
          <w:szCs w:val="32"/>
        </w:rPr>
      </w:pPr>
    </w:p>
    <w:p w:rsidR="00983F87" w:rsidRDefault="00983F87" w:rsidP="00983F87">
      <w:pPr>
        <w:rPr>
          <w:rFonts w:ascii="Times New Roman" w:hAnsi="Times New Roman" w:cs="Times New Roman"/>
          <w:b/>
          <w:bCs/>
          <w:sz w:val="32"/>
          <w:szCs w:val="32"/>
        </w:rPr>
      </w:pPr>
    </w:p>
    <w:p w:rsidR="00983F87" w:rsidRDefault="00983F87" w:rsidP="00983F87">
      <w:pPr>
        <w:rPr>
          <w:rFonts w:ascii="Times New Roman" w:hAnsi="Times New Roman" w:cs="Times New Roman"/>
          <w:b/>
          <w:bCs/>
          <w:sz w:val="32"/>
          <w:szCs w:val="32"/>
        </w:rPr>
      </w:pPr>
    </w:p>
    <w:p w:rsidR="00983F87" w:rsidRDefault="00983F87" w:rsidP="00983F87">
      <w:pPr>
        <w:rPr>
          <w:rFonts w:ascii="Times New Roman" w:hAnsi="Times New Roman" w:cs="Times New Roman"/>
          <w:b/>
          <w:bCs/>
          <w:sz w:val="32"/>
          <w:szCs w:val="32"/>
        </w:rPr>
      </w:pPr>
    </w:p>
    <w:p w:rsidR="00983F87" w:rsidRPr="008F6F10" w:rsidRDefault="00983F87" w:rsidP="00983F87">
      <w:pPr>
        <w:jc w:val="center"/>
        <w:rPr>
          <w:b/>
          <w:sz w:val="28"/>
          <w:szCs w:val="28"/>
        </w:rPr>
      </w:pPr>
      <w:r w:rsidRPr="008F6F10">
        <w:rPr>
          <w:b/>
          <w:sz w:val="28"/>
          <w:szCs w:val="28"/>
        </w:rPr>
        <w:lastRenderedPageBreak/>
        <w:t>TABLE  OF  CONTENTS:-</w:t>
      </w:r>
    </w:p>
    <w:tbl>
      <w:tblPr>
        <w:tblpPr w:leftFromText="180" w:rightFromText="180" w:vertAnchor="page" w:horzAnchor="margin" w:tblpY="26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08"/>
        <w:gridCol w:w="6840"/>
        <w:gridCol w:w="1008"/>
      </w:tblGrid>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b/>
                <w:sz w:val="24"/>
                <w:szCs w:val="24"/>
              </w:rPr>
            </w:pPr>
            <w:r>
              <w:rPr>
                <w:rFonts w:ascii="Times New Roman" w:hAnsi="Times New Roman"/>
                <w:b/>
                <w:sz w:val="24"/>
                <w:szCs w:val="24"/>
              </w:rPr>
              <w:t>Sr. No.</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b/>
                <w:sz w:val="24"/>
                <w:szCs w:val="24"/>
              </w:rPr>
            </w:pPr>
            <w:r>
              <w:rPr>
                <w:rFonts w:ascii="Times New Roman" w:hAnsi="Times New Roman"/>
                <w:b/>
                <w:sz w:val="24"/>
                <w:szCs w:val="24"/>
              </w:rPr>
              <w:t>Topic</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b/>
                <w:sz w:val="24"/>
                <w:szCs w:val="24"/>
              </w:rPr>
            </w:pPr>
            <w:r>
              <w:rPr>
                <w:rFonts w:ascii="Times New Roman" w:hAnsi="Times New Roman"/>
                <w:b/>
                <w:sz w:val="24"/>
                <w:szCs w:val="24"/>
              </w:rPr>
              <w:t>Page No.</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1</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Introduction</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3</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2</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Literature Reviewed</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4</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3</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Problem Statement</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6</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4</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Requirement Analysis</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7</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5</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Project Design</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10</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6</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Implementation Details</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13</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7</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rPr>
                <w:rFonts w:ascii="Times New Roman" w:hAnsi="Times New Roman"/>
                <w:sz w:val="24"/>
                <w:szCs w:val="24"/>
              </w:rPr>
            </w:pPr>
            <w:r>
              <w:rPr>
                <w:rFonts w:ascii="Times New Roman" w:hAnsi="Times New Roman"/>
                <w:sz w:val="24"/>
                <w:szCs w:val="24"/>
              </w:rPr>
              <w:t>Technologies Used</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18</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8</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Test Cases</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22</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9</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Timeline Chart</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24</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10</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Task Distribution</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25</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11</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Conclusion</w:t>
            </w:r>
          </w:p>
        </w:t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26</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12</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Future Work</w:t>
            </w:r>
          </w:p>
        </w:tc>
        <w:tc>
          <w:tcPr>
            <w:tcW w:w="1008" w:type="dxa"/>
            <w:tcBorders>
              <w:top w:val="single" w:sz="4" w:space="0" w:color="auto"/>
              <w:left w:val="single" w:sz="4" w:space="0" w:color="auto"/>
              <w:bottom w:val="single" w:sz="4" w:space="0" w:color="auto"/>
              <w:right w:val="single" w:sz="4" w:space="0" w:color="auto"/>
            </w:tcBorders>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27</w:t>
            </w:r>
          </w:p>
        </w:tc>
      </w:tr>
      <w:tr w:rsidR="00983F87" w:rsidTr="007D6CDC">
        <w:tc>
          <w:tcPr>
            <w:tcW w:w="1008"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jc w:val="center"/>
              <w:rPr>
                <w:rFonts w:ascii="Times New Roman" w:hAnsi="Times New Roman"/>
                <w:sz w:val="24"/>
                <w:szCs w:val="24"/>
              </w:rPr>
            </w:pPr>
            <w:r>
              <w:rPr>
                <w:rFonts w:ascii="Times New Roman" w:hAnsi="Times New Roman"/>
                <w:sz w:val="24"/>
                <w:szCs w:val="24"/>
              </w:rPr>
              <w:t>13</w:t>
            </w:r>
          </w:p>
        </w:tc>
        <w:tc>
          <w:tcPr>
            <w:tcW w:w="6840" w:type="dxa"/>
            <w:tcBorders>
              <w:top w:val="single" w:sz="4" w:space="0" w:color="auto"/>
              <w:left w:val="single" w:sz="4" w:space="0" w:color="auto"/>
              <w:bottom w:val="single" w:sz="4" w:space="0" w:color="auto"/>
              <w:right w:val="single" w:sz="4" w:space="0" w:color="auto"/>
            </w:tcBorders>
            <w:hideMark/>
          </w:tcPr>
          <w:p w:rsidR="00983F87" w:rsidRDefault="00983F87" w:rsidP="007D6CDC">
            <w:pPr>
              <w:spacing w:line="360" w:lineRule="auto"/>
              <w:rPr>
                <w:rFonts w:ascii="Times New Roman" w:hAnsi="Times New Roman"/>
                <w:sz w:val="24"/>
                <w:szCs w:val="24"/>
              </w:rPr>
            </w:pPr>
            <w:r>
              <w:rPr>
                <w:rFonts w:ascii="Times New Roman" w:hAnsi="Times New Roman"/>
                <w:sz w:val="24"/>
                <w:szCs w:val="24"/>
              </w:rPr>
              <w:t>References</w:t>
            </w:r>
          </w:p>
        </w:tc>
        <w:tc>
          <w:tcPr>
            <w:tcW w:w="1008" w:type="dxa"/>
            <w:tcBorders>
              <w:top w:val="single" w:sz="4" w:space="0" w:color="auto"/>
              <w:left w:val="single" w:sz="4" w:space="0" w:color="auto"/>
              <w:bottom w:val="single" w:sz="4" w:space="0" w:color="auto"/>
              <w:right w:val="single" w:sz="4" w:space="0" w:color="auto"/>
            </w:tcBorders>
          </w:tcPr>
          <w:p w:rsidR="00983F87" w:rsidRDefault="00983F87" w:rsidP="00983F87">
            <w:pPr>
              <w:spacing w:line="360" w:lineRule="auto"/>
              <w:jc w:val="center"/>
              <w:rPr>
                <w:rFonts w:ascii="Times New Roman" w:hAnsi="Times New Roman"/>
                <w:sz w:val="24"/>
                <w:szCs w:val="24"/>
              </w:rPr>
            </w:pPr>
            <w:r>
              <w:rPr>
                <w:rFonts w:ascii="Times New Roman" w:hAnsi="Times New Roman"/>
                <w:sz w:val="24"/>
                <w:szCs w:val="24"/>
              </w:rPr>
              <w:t>28</w:t>
            </w:r>
          </w:p>
        </w:tc>
      </w:tr>
    </w:tbl>
    <w:p w:rsidR="00983F87" w:rsidRDefault="00983F87" w:rsidP="00983F87">
      <w:pPr>
        <w:rPr>
          <w:rFonts w:ascii="Times New Roman" w:hAnsi="Times New Roman" w:cs="Times New Roman"/>
          <w:b/>
          <w:bCs/>
          <w:sz w:val="32"/>
          <w:szCs w:val="32"/>
        </w:rPr>
      </w:pPr>
    </w:p>
    <w:p w:rsidR="00983F87" w:rsidRDefault="00983F87" w:rsidP="00983F87">
      <w:pPr>
        <w:rPr>
          <w:rFonts w:ascii="Times New Roman" w:hAnsi="Times New Roman" w:cs="Times New Roman"/>
          <w:b/>
          <w:bCs/>
          <w:sz w:val="32"/>
          <w:szCs w:val="32"/>
        </w:rPr>
      </w:pPr>
    </w:p>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983F87" w:rsidRDefault="00983F87" w:rsidP="00983F87"/>
    <w:p w:rsidR="000342D8" w:rsidRPr="00DC6FA3" w:rsidRDefault="000342D8">
      <w:pPr>
        <w:rPr>
          <w:rFonts w:ascii="Times New Roman" w:hAnsi="Times New Roman" w:cs="Times New Roman"/>
          <w:sz w:val="32"/>
          <w:szCs w:val="32"/>
        </w:rPr>
      </w:pPr>
    </w:p>
    <w:p w:rsidR="000342D8" w:rsidRPr="009D6FB6" w:rsidRDefault="000342D8" w:rsidP="000342D8">
      <w:pPr>
        <w:pStyle w:val="ListParagraph"/>
        <w:numPr>
          <w:ilvl w:val="0"/>
          <w:numId w:val="1"/>
        </w:numPr>
        <w:rPr>
          <w:rFonts w:ascii="Times New Roman" w:hAnsi="Times New Roman" w:cs="Times New Roman"/>
          <w:b/>
          <w:sz w:val="28"/>
          <w:szCs w:val="28"/>
        </w:rPr>
      </w:pPr>
      <w:r w:rsidRPr="009D6FB6">
        <w:rPr>
          <w:rFonts w:ascii="Times New Roman" w:hAnsi="Times New Roman" w:cs="Times New Roman"/>
          <w:b/>
          <w:sz w:val="28"/>
          <w:szCs w:val="28"/>
        </w:rPr>
        <w:lastRenderedPageBreak/>
        <w:t>INTRODUCTION:-</w:t>
      </w:r>
    </w:p>
    <w:p w:rsidR="000342D8" w:rsidRDefault="000342D8" w:rsidP="000342D8">
      <w:pPr>
        <w:rPr>
          <w:rFonts w:ascii="Times New Roman" w:hAnsi="Times New Roman" w:cs="Times New Roman"/>
          <w:sz w:val="24"/>
          <w:szCs w:val="24"/>
        </w:rPr>
      </w:pPr>
    </w:p>
    <w:p w:rsidR="000342D8" w:rsidRDefault="000342D8" w:rsidP="004C18CC">
      <w:pPr>
        <w:jc w:val="both"/>
        <w:rPr>
          <w:rFonts w:ascii="Times New Roman" w:hAnsi="Times New Roman" w:cs="Times New Roman"/>
          <w:sz w:val="24"/>
          <w:szCs w:val="24"/>
        </w:rPr>
      </w:pPr>
      <w:r w:rsidRPr="00A53260">
        <w:rPr>
          <w:rFonts w:ascii="Times New Roman" w:hAnsi="Times New Roman" w:cs="Times New Roman"/>
          <w:sz w:val="24"/>
          <w:szCs w:val="24"/>
        </w:rPr>
        <w:t>Our project is dedicated to all robotics application lovers. The project is inspired by the exceptional attribute of current robos and it’s way of communicating with the external environment.</w:t>
      </w:r>
    </w:p>
    <w:p w:rsidR="00685909" w:rsidRDefault="000342D8" w:rsidP="00685909">
      <w:pPr>
        <w:autoSpaceDE w:val="0"/>
        <w:autoSpaceDN w:val="0"/>
        <w:adjustRightInd w:val="0"/>
        <w:spacing w:after="0" w:line="240" w:lineRule="auto"/>
        <w:jc w:val="both"/>
        <w:rPr>
          <w:rFonts w:ascii="Times New Roman" w:hAnsi="Times New Roman" w:cs="Times New Roman"/>
          <w:sz w:val="24"/>
          <w:szCs w:val="24"/>
        </w:rPr>
      </w:pPr>
      <w:r w:rsidRPr="00B7466E">
        <w:rPr>
          <w:rFonts w:ascii="Times New Roman" w:hAnsi="Times New Roman" w:cs="Times New Roman"/>
          <w:sz w:val="24"/>
          <w:szCs w:val="24"/>
        </w:rPr>
        <w:t>Mini-sumo is a competition between robots based on Japanese wrestling –“</w:t>
      </w:r>
      <w:r w:rsidR="00992D40" w:rsidRPr="00B7466E">
        <w:rPr>
          <w:rFonts w:ascii="Times New Roman" w:hAnsi="Times New Roman" w:cs="Times New Roman"/>
          <w:sz w:val="24"/>
          <w:szCs w:val="24"/>
        </w:rPr>
        <w:t>Sumo</w:t>
      </w:r>
      <w:r w:rsidRPr="00B7466E">
        <w:rPr>
          <w:rFonts w:ascii="Times New Roman" w:hAnsi="Times New Roman" w:cs="Times New Roman"/>
          <w:sz w:val="24"/>
          <w:szCs w:val="24"/>
        </w:rPr>
        <w:t>” is the Japanese word for wrestling. Similar to traditional sumo matches</w:t>
      </w:r>
      <w:r w:rsidR="00685909" w:rsidRPr="00B7466E">
        <w:rPr>
          <w:rFonts w:ascii="Times New Roman" w:hAnsi="Times New Roman" w:cs="Times New Roman"/>
          <w:sz w:val="24"/>
          <w:szCs w:val="24"/>
        </w:rPr>
        <w:t>, two</w:t>
      </w:r>
      <w:r w:rsidRPr="00B7466E">
        <w:rPr>
          <w:rFonts w:ascii="Times New Roman" w:hAnsi="Times New Roman" w:cs="Times New Roman"/>
          <w:sz w:val="24"/>
          <w:szCs w:val="24"/>
        </w:rPr>
        <w:t xml:space="preserve"> opponents (robots) face each other in a ring named a </w:t>
      </w:r>
      <w:r w:rsidR="003907D6">
        <w:rPr>
          <w:rFonts w:ascii="Times New Roman" w:hAnsi="Times New Roman" w:cs="Times New Roman"/>
          <w:sz w:val="24"/>
          <w:szCs w:val="24"/>
        </w:rPr>
        <w:t>‘</w:t>
      </w:r>
      <w:r w:rsidRPr="00B7466E">
        <w:rPr>
          <w:rFonts w:ascii="Times New Roman" w:hAnsi="Times New Roman" w:cs="Times New Roman"/>
          <w:sz w:val="24"/>
          <w:szCs w:val="24"/>
        </w:rPr>
        <w:t>dohyo</w:t>
      </w:r>
      <w:r w:rsidR="003907D6">
        <w:rPr>
          <w:rFonts w:ascii="Times New Roman" w:hAnsi="Times New Roman" w:cs="Times New Roman"/>
          <w:sz w:val="24"/>
          <w:szCs w:val="24"/>
        </w:rPr>
        <w:t>’</w:t>
      </w:r>
      <w:r w:rsidR="00685909">
        <w:rPr>
          <w:rFonts w:ascii="Times New Roman" w:hAnsi="Times New Roman" w:cs="Times New Roman"/>
          <w:sz w:val="24"/>
          <w:szCs w:val="24"/>
        </w:rPr>
        <w:t>.</w:t>
      </w:r>
    </w:p>
    <w:p w:rsidR="00685909" w:rsidRDefault="00685909" w:rsidP="00685909">
      <w:pPr>
        <w:autoSpaceDE w:val="0"/>
        <w:autoSpaceDN w:val="0"/>
        <w:adjustRightInd w:val="0"/>
        <w:spacing w:after="0" w:line="240" w:lineRule="auto"/>
        <w:jc w:val="both"/>
        <w:rPr>
          <w:rFonts w:ascii="Times New Roman" w:hAnsi="Times New Roman" w:cs="Times New Roman"/>
          <w:sz w:val="24"/>
          <w:szCs w:val="24"/>
        </w:rPr>
      </w:pPr>
    </w:p>
    <w:p w:rsidR="000342D8" w:rsidRDefault="000342D8" w:rsidP="00685909">
      <w:pPr>
        <w:autoSpaceDE w:val="0"/>
        <w:autoSpaceDN w:val="0"/>
        <w:adjustRightInd w:val="0"/>
        <w:spacing w:after="0" w:line="240" w:lineRule="auto"/>
        <w:jc w:val="both"/>
        <w:rPr>
          <w:rFonts w:ascii="Times New Roman" w:hAnsi="Times New Roman" w:cs="Times New Roman"/>
          <w:sz w:val="24"/>
          <w:szCs w:val="24"/>
        </w:rPr>
      </w:pPr>
      <w:r w:rsidRPr="00B7466E">
        <w:rPr>
          <w:rFonts w:ascii="Times New Roman" w:hAnsi="Times New Roman" w:cs="Times New Roman"/>
          <w:sz w:val="24"/>
          <w:szCs w:val="24"/>
        </w:rPr>
        <w:t>Mini-sumo robots are small autonomous mobile robots designed specifically for</w:t>
      </w:r>
      <w:r w:rsidR="00FE71E9">
        <w:rPr>
          <w:rFonts w:ascii="Times New Roman" w:hAnsi="Times New Roman" w:cs="Times New Roman"/>
          <w:sz w:val="24"/>
          <w:szCs w:val="24"/>
        </w:rPr>
        <w:t xml:space="preserve"> </w:t>
      </w:r>
      <w:r w:rsidRPr="00B7466E">
        <w:rPr>
          <w:rFonts w:ascii="Times New Roman" w:hAnsi="Times New Roman" w:cs="Times New Roman"/>
          <w:sz w:val="24"/>
          <w:szCs w:val="24"/>
        </w:rPr>
        <w:t>sumo style competition.</w:t>
      </w:r>
      <w:r>
        <w:rPr>
          <w:rFonts w:ascii="Times New Roman" w:hAnsi="Times New Roman" w:cs="Times New Roman"/>
          <w:sz w:val="24"/>
          <w:szCs w:val="24"/>
        </w:rPr>
        <w:t>The application is user friendly and can be run found on any computers with Zigbee and robo connections.</w:t>
      </w:r>
    </w:p>
    <w:p w:rsidR="00685909" w:rsidRDefault="00685909" w:rsidP="00685909">
      <w:pPr>
        <w:autoSpaceDE w:val="0"/>
        <w:autoSpaceDN w:val="0"/>
        <w:adjustRightInd w:val="0"/>
        <w:spacing w:after="0" w:line="240" w:lineRule="auto"/>
        <w:jc w:val="both"/>
        <w:rPr>
          <w:rFonts w:ascii="Times New Roman" w:hAnsi="Times New Roman" w:cs="Times New Roman"/>
          <w:sz w:val="24"/>
          <w:szCs w:val="24"/>
        </w:rPr>
      </w:pPr>
    </w:p>
    <w:p w:rsidR="000342D8" w:rsidRDefault="000342D8" w:rsidP="00685909">
      <w:pPr>
        <w:autoSpaceDE w:val="0"/>
        <w:autoSpaceDN w:val="0"/>
        <w:adjustRightInd w:val="0"/>
        <w:spacing w:after="0" w:line="240" w:lineRule="auto"/>
        <w:jc w:val="both"/>
        <w:rPr>
          <w:rFonts w:ascii="Times New Roman" w:hAnsi="Times New Roman" w:cs="Times New Roman"/>
          <w:sz w:val="24"/>
          <w:szCs w:val="24"/>
        </w:rPr>
      </w:pPr>
      <w:r w:rsidRPr="00B7466E">
        <w:rPr>
          <w:rFonts w:ascii="Times New Roman" w:hAnsi="Times New Roman" w:cs="Times New Roman"/>
          <w:sz w:val="24"/>
          <w:szCs w:val="24"/>
        </w:rPr>
        <w:t>Mini-sumo robots are small autonomous mobile robots designed specifically for</w:t>
      </w:r>
      <w:r w:rsidR="00685909">
        <w:rPr>
          <w:rFonts w:ascii="Times New Roman" w:hAnsi="Times New Roman" w:cs="Times New Roman"/>
          <w:sz w:val="24"/>
          <w:szCs w:val="24"/>
        </w:rPr>
        <w:t xml:space="preserve"> </w:t>
      </w:r>
      <w:r w:rsidRPr="00B7466E">
        <w:rPr>
          <w:rFonts w:ascii="Times New Roman" w:hAnsi="Times New Roman" w:cs="Times New Roman"/>
          <w:sz w:val="24"/>
          <w:szCs w:val="24"/>
        </w:rPr>
        <w:t>sumo style competition.</w:t>
      </w:r>
    </w:p>
    <w:p w:rsidR="00685909" w:rsidRPr="00B7466E" w:rsidRDefault="00685909" w:rsidP="00685909">
      <w:pPr>
        <w:autoSpaceDE w:val="0"/>
        <w:autoSpaceDN w:val="0"/>
        <w:adjustRightInd w:val="0"/>
        <w:spacing w:after="0" w:line="240" w:lineRule="auto"/>
        <w:jc w:val="both"/>
        <w:rPr>
          <w:rFonts w:ascii="Times New Roman" w:hAnsi="Times New Roman" w:cs="Times New Roman"/>
          <w:sz w:val="24"/>
          <w:szCs w:val="24"/>
        </w:rPr>
      </w:pPr>
    </w:p>
    <w:p w:rsidR="000342D8" w:rsidRDefault="000342D8" w:rsidP="004C18CC">
      <w:pPr>
        <w:jc w:val="both"/>
        <w:rPr>
          <w:rFonts w:ascii="Times New Roman" w:hAnsi="Times New Roman" w:cs="Times New Roman"/>
          <w:sz w:val="24"/>
          <w:szCs w:val="24"/>
        </w:rPr>
      </w:pPr>
      <w:r w:rsidRPr="003A18B6">
        <w:rPr>
          <w:rFonts w:ascii="Times New Roman" w:hAnsi="Times New Roman" w:cs="Times New Roman"/>
          <w:sz w:val="24"/>
          <w:szCs w:val="24"/>
        </w:rPr>
        <w:t>This project is developed using open-source softwares,</w:t>
      </w:r>
      <w:r>
        <w:rPr>
          <w:rFonts w:ascii="Times New Roman" w:hAnsi="Times New Roman" w:cs="Times New Roman"/>
          <w:sz w:val="24"/>
          <w:szCs w:val="24"/>
        </w:rPr>
        <w:t xml:space="preserve"> </w:t>
      </w:r>
      <w:r w:rsidRPr="003A18B6">
        <w:rPr>
          <w:rFonts w:ascii="Times New Roman" w:hAnsi="Times New Roman" w:cs="Times New Roman"/>
          <w:sz w:val="24"/>
          <w:szCs w:val="24"/>
        </w:rPr>
        <w:t>and so made on a low budget.</w:t>
      </w:r>
      <w:r>
        <w:rPr>
          <w:rFonts w:ascii="Times New Roman" w:hAnsi="Times New Roman" w:cs="Times New Roman"/>
          <w:sz w:val="24"/>
          <w:szCs w:val="24"/>
        </w:rPr>
        <w:t xml:space="preserve"> The concept of same traditional robo sumo is used to implement it. There will be three rounds as such and the winner of the competition will be declared based on this three rounds.</w:t>
      </w:r>
    </w:p>
    <w:p w:rsidR="000342D8" w:rsidRDefault="000342D8" w:rsidP="004C18CC">
      <w:pPr>
        <w:jc w:val="both"/>
        <w:rPr>
          <w:rFonts w:ascii="Times New Roman" w:hAnsi="Times New Roman" w:cs="Times New Roman"/>
          <w:sz w:val="24"/>
          <w:szCs w:val="24"/>
        </w:rPr>
      </w:pPr>
      <w:r>
        <w:rPr>
          <w:rFonts w:ascii="Times New Roman" w:hAnsi="Times New Roman" w:cs="Times New Roman"/>
          <w:sz w:val="24"/>
          <w:szCs w:val="24"/>
        </w:rPr>
        <w:t>The robots are provided by the company called Nex Robotics. The name of the robot is Spark V robot which has basic components like microcontroller, motors, memory in kilobytes, LCD screen, sensors such as white-line, infrared, distance, etc.</w:t>
      </w:r>
    </w:p>
    <w:p w:rsidR="000342D8" w:rsidRDefault="000342D8" w:rsidP="004C18CC">
      <w:pPr>
        <w:jc w:val="both"/>
        <w:rPr>
          <w:rFonts w:ascii="Times New Roman" w:hAnsi="Times New Roman" w:cs="Times New Roman"/>
          <w:sz w:val="24"/>
          <w:szCs w:val="24"/>
        </w:rPr>
      </w:pPr>
      <w:r>
        <w:rPr>
          <w:rFonts w:ascii="Times New Roman" w:hAnsi="Times New Roman" w:cs="Times New Roman"/>
          <w:sz w:val="24"/>
          <w:szCs w:val="24"/>
        </w:rPr>
        <w:t>The robot provides facilities for wireless communication by providing the features of using ZigBee module with it. ZigBee is basically used to transmit the data to the controller wirelessly. It has better features than Bluetooth protocol.</w:t>
      </w:r>
    </w:p>
    <w:p w:rsidR="000342D8" w:rsidRDefault="000342D8" w:rsidP="004C18CC">
      <w:pPr>
        <w:jc w:val="both"/>
        <w:rPr>
          <w:rFonts w:ascii="Times New Roman" w:hAnsi="Times New Roman" w:cs="Times New Roman"/>
          <w:sz w:val="24"/>
          <w:szCs w:val="24"/>
        </w:rPr>
      </w:pPr>
      <w:r>
        <w:rPr>
          <w:rFonts w:ascii="Times New Roman" w:hAnsi="Times New Roman" w:cs="Times New Roman"/>
          <w:sz w:val="24"/>
          <w:szCs w:val="24"/>
        </w:rPr>
        <w:t xml:space="preserve">This project can also be implemented using IR sensors and white-line sensor which will help it to locate its position and also the </w:t>
      </w:r>
      <w:r w:rsidR="00992D40">
        <w:rPr>
          <w:rFonts w:ascii="Times New Roman" w:hAnsi="Times New Roman" w:cs="Times New Roman"/>
          <w:sz w:val="24"/>
          <w:szCs w:val="24"/>
        </w:rPr>
        <w:t>opponents’</w:t>
      </w:r>
      <w:r>
        <w:rPr>
          <w:rFonts w:ascii="Times New Roman" w:hAnsi="Times New Roman" w:cs="Times New Roman"/>
          <w:sz w:val="24"/>
          <w:szCs w:val="24"/>
        </w:rPr>
        <w:t xml:space="preserve"> position.</w:t>
      </w:r>
    </w:p>
    <w:p w:rsidR="000342D8" w:rsidRDefault="000342D8" w:rsidP="004C18CC">
      <w:pPr>
        <w:jc w:val="both"/>
        <w:rPr>
          <w:rFonts w:ascii="Times New Roman" w:hAnsi="Times New Roman" w:cs="Times New Roman"/>
          <w:sz w:val="24"/>
          <w:szCs w:val="24"/>
        </w:rPr>
      </w:pPr>
      <w:r>
        <w:rPr>
          <w:rFonts w:ascii="Times New Roman" w:hAnsi="Times New Roman" w:cs="Times New Roman"/>
          <w:sz w:val="24"/>
          <w:szCs w:val="24"/>
        </w:rPr>
        <w:t>This project can be used in the field for entertainment, security, patrolling and also for cleaning. The various strategies used in it makes the project an interesting one and also it can be an application were it can be used in the upcoming research in the field of agriculture where it can used for seed ploughing.</w:t>
      </w:r>
    </w:p>
    <w:p w:rsidR="000342D8" w:rsidRDefault="000342D8" w:rsidP="004C18CC">
      <w:pPr>
        <w:jc w:val="both"/>
        <w:rPr>
          <w:rFonts w:ascii="Times New Roman" w:hAnsi="Times New Roman" w:cs="Times New Roman"/>
          <w:sz w:val="24"/>
          <w:szCs w:val="24"/>
        </w:rPr>
      </w:pPr>
    </w:p>
    <w:p w:rsidR="00983F87" w:rsidRDefault="00983F87" w:rsidP="004C18CC">
      <w:pPr>
        <w:jc w:val="both"/>
        <w:rPr>
          <w:rFonts w:ascii="Times New Roman" w:hAnsi="Times New Roman" w:cs="Times New Roman"/>
          <w:sz w:val="24"/>
          <w:szCs w:val="24"/>
        </w:rPr>
      </w:pPr>
    </w:p>
    <w:p w:rsidR="00983F87" w:rsidRDefault="00983F87" w:rsidP="004C18CC">
      <w:pPr>
        <w:jc w:val="both"/>
        <w:rPr>
          <w:rFonts w:ascii="Times New Roman" w:hAnsi="Times New Roman" w:cs="Times New Roman"/>
          <w:sz w:val="24"/>
          <w:szCs w:val="24"/>
        </w:rPr>
      </w:pPr>
    </w:p>
    <w:p w:rsidR="000342D8" w:rsidRDefault="000342D8" w:rsidP="004C18CC">
      <w:pPr>
        <w:jc w:val="both"/>
        <w:rPr>
          <w:rFonts w:ascii="Times New Roman" w:hAnsi="Times New Roman" w:cs="Times New Roman"/>
          <w:sz w:val="24"/>
          <w:szCs w:val="24"/>
        </w:rPr>
      </w:pPr>
    </w:p>
    <w:p w:rsidR="00C0086F" w:rsidRPr="009D6FB6" w:rsidRDefault="00C0086F" w:rsidP="004C18CC">
      <w:pPr>
        <w:pStyle w:val="ListParagraph"/>
        <w:numPr>
          <w:ilvl w:val="0"/>
          <w:numId w:val="1"/>
        </w:numPr>
        <w:ind w:left="360" w:hanging="270"/>
        <w:jc w:val="both"/>
        <w:rPr>
          <w:rFonts w:ascii="Times New Roman" w:hAnsi="Times New Roman" w:cs="Times New Roman"/>
          <w:b/>
          <w:sz w:val="28"/>
          <w:szCs w:val="28"/>
        </w:rPr>
      </w:pPr>
      <w:r w:rsidRPr="009D6FB6">
        <w:rPr>
          <w:rFonts w:ascii="Times New Roman" w:hAnsi="Times New Roman" w:cs="Times New Roman"/>
          <w:b/>
          <w:sz w:val="28"/>
          <w:szCs w:val="28"/>
        </w:rPr>
        <w:lastRenderedPageBreak/>
        <w:t>LITERATURE</w:t>
      </w:r>
      <w:r w:rsidR="00E716FB" w:rsidRPr="009D6FB6">
        <w:rPr>
          <w:rFonts w:ascii="Times New Roman" w:hAnsi="Times New Roman" w:cs="Times New Roman"/>
          <w:b/>
          <w:sz w:val="28"/>
          <w:szCs w:val="28"/>
        </w:rPr>
        <w:t xml:space="preserve"> REVIEWED</w:t>
      </w:r>
      <w:r w:rsidRPr="009D6FB6">
        <w:rPr>
          <w:rFonts w:ascii="Times New Roman" w:hAnsi="Times New Roman" w:cs="Times New Roman"/>
          <w:b/>
          <w:sz w:val="28"/>
          <w:szCs w:val="28"/>
        </w:rPr>
        <w:t>:-</w:t>
      </w:r>
    </w:p>
    <w:p w:rsidR="00C0086F" w:rsidRDefault="00C0086F" w:rsidP="004C18CC">
      <w:pPr>
        <w:jc w:val="both"/>
        <w:rPr>
          <w:rFonts w:ascii="Times New Roman" w:hAnsi="Times New Roman" w:cs="Times New Roman"/>
          <w:b/>
          <w:sz w:val="32"/>
          <w:szCs w:val="32"/>
          <w:u w:val="single"/>
        </w:rPr>
      </w:pPr>
    </w:p>
    <w:p w:rsidR="00C0086F" w:rsidRPr="009D6FB6" w:rsidRDefault="00C0086F" w:rsidP="004C18CC">
      <w:pPr>
        <w:jc w:val="both"/>
        <w:rPr>
          <w:rFonts w:ascii="Times New Roman" w:hAnsi="Times New Roman" w:cs="Times New Roman"/>
          <w:b/>
          <w:sz w:val="24"/>
          <w:szCs w:val="24"/>
        </w:rPr>
      </w:pPr>
      <w:r w:rsidRPr="009D6FB6">
        <w:rPr>
          <w:rFonts w:ascii="Times New Roman" w:hAnsi="Times New Roman" w:cs="Times New Roman"/>
          <w:b/>
          <w:sz w:val="24"/>
          <w:szCs w:val="24"/>
        </w:rPr>
        <w:t>AHRC Mini Sumo Robot Contest:-</w:t>
      </w:r>
    </w:p>
    <w:p w:rsidR="00C0086F" w:rsidRPr="00AF3F95" w:rsidRDefault="00C0086F" w:rsidP="004C18CC">
      <w:pPr>
        <w:pStyle w:val="NormalWeb"/>
        <w:jc w:val="both"/>
      </w:pPr>
      <w:r w:rsidRPr="00AF3F95">
        <w:rPr>
          <w:b/>
          <w:bCs/>
        </w:rPr>
        <w:t>OBJECTIVES:</w:t>
      </w:r>
    </w:p>
    <w:p w:rsidR="00C0086F" w:rsidRPr="00AF3F95" w:rsidRDefault="00C0086F" w:rsidP="004C18CC">
      <w:pPr>
        <w:pStyle w:val="NormalWeb"/>
        <w:numPr>
          <w:ilvl w:val="0"/>
          <w:numId w:val="4"/>
        </w:numPr>
        <w:spacing w:before="101" w:beforeAutospacing="0" w:after="101" w:afterAutospacing="0"/>
        <w:jc w:val="both"/>
      </w:pPr>
      <w:r w:rsidRPr="00AF3F95">
        <w:t>Encourage on-going interest in building robots with an annual showcase event.</w:t>
      </w:r>
    </w:p>
    <w:p w:rsidR="00C0086F" w:rsidRPr="00AF3F95" w:rsidRDefault="00C0086F" w:rsidP="004C18CC">
      <w:pPr>
        <w:pStyle w:val="NormalWeb"/>
        <w:numPr>
          <w:ilvl w:val="0"/>
          <w:numId w:val="4"/>
        </w:numPr>
        <w:spacing w:before="101" w:beforeAutospacing="0" w:after="101" w:afterAutospacing="0"/>
        <w:jc w:val="both"/>
      </w:pPr>
      <w:r w:rsidRPr="00AF3F95">
        <w:t xml:space="preserve">Encourage design of autonomous robots </w:t>
      </w:r>
    </w:p>
    <w:p w:rsidR="00C0086F" w:rsidRPr="00AF3F95" w:rsidRDefault="00C0086F" w:rsidP="004C18CC">
      <w:pPr>
        <w:pStyle w:val="NormalWeb"/>
        <w:numPr>
          <w:ilvl w:val="0"/>
          <w:numId w:val="4"/>
        </w:numPr>
        <w:spacing w:before="101" w:beforeAutospacing="0" w:after="101" w:afterAutospacing="0"/>
        <w:jc w:val="both"/>
      </w:pPr>
      <w:r w:rsidRPr="00AF3F95">
        <w:t xml:space="preserve">Encourage participation of all age groups in design competitions. </w:t>
      </w:r>
    </w:p>
    <w:p w:rsidR="00C0086F" w:rsidRPr="00AF3F95" w:rsidRDefault="00C0086F" w:rsidP="004C18CC">
      <w:pPr>
        <w:pStyle w:val="NormalWeb"/>
        <w:numPr>
          <w:ilvl w:val="0"/>
          <w:numId w:val="4"/>
        </w:numPr>
        <w:spacing w:before="101" w:beforeAutospacing="0" w:after="101" w:afterAutospacing="0"/>
        <w:jc w:val="both"/>
      </w:pPr>
      <w:r w:rsidRPr="00AF3F95">
        <w:t xml:space="preserve">Allow maximum number of entrants (from inside and outside of the club). </w:t>
      </w:r>
    </w:p>
    <w:p w:rsidR="00C0086F" w:rsidRPr="00AF3F95" w:rsidRDefault="00C0086F" w:rsidP="004C18CC">
      <w:pPr>
        <w:pStyle w:val="NormalWeb"/>
        <w:numPr>
          <w:ilvl w:val="0"/>
          <w:numId w:val="4"/>
        </w:numPr>
        <w:spacing w:before="101" w:beforeAutospacing="0" w:after="101" w:afterAutospacing="0"/>
        <w:jc w:val="both"/>
      </w:pPr>
      <w:r w:rsidRPr="00AF3F95">
        <w:t>Generate excitement from participants and audience during the competition.</w:t>
      </w:r>
    </w:p>
    <w:p w:rsidR="00C0086F" w:rsidRPr="00AF3F95" w:rsidRDefault="00C0086F" w:rsidP="004C18CC">
      <w:pPr>
        <w:pStyle w:val="NormalWeb"/>
        <w:numPr>
          <w:ilvl w:val="0"/>
          <w:numId w:val="4"/>
        </w:numPr>
        <w:spacing w:before="101" w:beforeAutospacing="0" w:after="101" w:afterAutospacing="0"/>
        <w:jc w:val="both"/>
      </w:pPr>
      <w:r w:rsidRPr="00AF3F95">
        <w:t>Have Fun!</w:t>
      </w:r>
    </w:p>
    <w:p w:rsidR="00C0086F" w:rsidRPr="00AF3F95" w:rsidRDefault="00C0086F" w:rsidP="004C18CC">
      <w:pPr>
        <w:pStyle w:val="NormalWeb"/>
        <w:spacing w:after="0" w:afterAutospacing="0"/>
        <w:jc w:val="both"/>
      </w:pPr>
    </w:p>
    <w:p w:rsidR="00C0086F" w:rsidRPr="00AF3F95" w:rsidRDefault="00C0086F" w:rsidP="004C18CC">
      <w:pPr>
        <w:pStyle w:val="NormalWeb"/>
        <w:jc w:val="both"/>
      </w:pPr>
      <w:r w:rsidRPr="00AF3F95">
        <w:rPr>
          <w:b/>
          <w:bCs/>
        </w:rPr>
        <w:t>RULES SUMMARY:</w:t>
      </w:r>
    </w:p>
    <w:p w:rsidR="00C0086F" w:rsidRPr="00AF3F95" w:rsidRDefault="00C0086F" w:rsidP="004C18CC">
      <w:pPr>
        <w:pStyle w:val="NormalWeb"/>
        <w:jc w:val="both"/>
      </w:pPr>
      <w:r w:rsidRPr="00AF3F95">
        <w:rPr>
          <w:b/>
          <w:bCs/>
        </w:rPr>
        <w:t>Mini-Sumo Match:</w:t>
      </w:r>
      <w:r w:rsidRPr="00AF3F95">
        <w:t xml:space="preserve"> Two robots compete one-on-one in a best two of three rounds match. The winner either pushes the opponent out of the ring or the opponent leaves the ring on its own. Each round has a 3-minute time limit with a mandatory five-second start delay.</w:t>
      </w:r>
    </w:p>
    <w:p w:rsidR="00C0086F" w:rsidRPr="00AF3F95" w:rsidRDefault="00C0086F" w:rsidP="004C18CC">
      <w:pPr>
        <w:pStyle w:val="NormalWeb"/>
        <w:jc w:val="both"/>
      </w:pPr>
      <w:r w:rsidRPr="00AF3F95">
        <w:rPr>
          <w:b/>
          <w:bCs/>
        </w:rPr>
        <w:t>Robot Specification:</w:t>
      </w:r>
      <w:r w:rsidRPr="00AF3F95">
        <w:t xml:space="preserve"> Robot must weight under 500 gm and not exceed 10 cm x 10 cm. In size. There is no height restriction. The robots must be autonomous. Radio Control is not allowed.</w:t>
      </w:r>
    </w:p>
    <w:p w:rsidR="00C0086F" w:rsidRPr="00AF3F95" w:rsidRDefault="00C0086F" w:rsidP="004C18CC">
      <w:pPr>
        <w:pStyle w:val="NormalWeb"/>
        <w:jc w:val="both"/>
      </w:pPr>
      <w:r w:rsidRPr="00AF3F95">
        <w:rPr>
          <w:b/>
          <w:bCs/>
        </w:rPr>
        <w:t>Competition Ring</w:t>
      </w:r>
      <w:r w:rsidRPr="00AF3F95">
        <w:t>: Robots compete on a 77 cm diameter ring with flat black surface and a 2.5cm white rim.</w:t>
      </w:r>
    </w:p>
    <w:p w:rsidR="00C0086F" w:rsidRPr="00AF3F95" w:rsidRDefault="00C0086F" w:rsidP="004C18CC">
      <w:pPr>
        <w:pStyle w:val="NormalWeb"/>
        <w:spacing w:after="0" w:afterAutospacing="0"/>
        <w:jc w:val="both"/>
      </w:pPr>
    </w:p>
    <w:p w:rsidR="00C0086F" w:rsidRPr="00AF3F95" w:rsidRDefault="00C0086F" w:rsidP="004C18CC">
      <w:pPr>
        <w:pStyle w:val="NormalWeb"/>
        <w:jc w:val="both"/>
      </w:pPr>
      <w:r w:rsidRPr="00AF3F95">
        <w:rPr>
          <w:b/>
          <w:bCs/>
        </w:rPr>
        <w:t>Qualification</w:t>
      </w:r>
      <w:r w:rsidRPr="00AF3F95">
        <w:t>: All competing robots must be able to push a wood block, 250 grams in weight, off the ring 2 out of 3 attempts. Qualifications will be performed at the contest prior to competition with the oversight of the Judge (Gioji) or an assigned witness. Robots may be quarantined after qualification until the scheduled competition.</w:t>
      </w:r>
    </w:p>
    <w:p w:rsidR="00C0086F" w:rsidRPr="00AF3F95" w:rsidRDefault="00C0086F" w:rsidP="004C18CC">
      <w:pPr>
        <w:pStyle w:val="NormalWeb"/>
        <w:spacing w:after="0" w:afterAutospacing="0"/>
        <w:jc w:val="both"/>
      </w:pPr>
    </w:p>
    <w:p w:rsidR="00C0086F" w:rsidRPr="00AF3F95" w:rsidRDefault="00C0086F" w:rsidP="004C18CC">
      <w:pPr>
        <w:pStyle w:val="NormalWeb"/>
        <w:jc w:val="both"/>
      </w:pPr>
      <w:r w:rsidRPr="00AF3F95">
        <w:rPr>
          <w:b/>
          <w:bCs/>
        </w:rPr>
        <w:t>Contest Format:</w:t>
      </w:r>
      <w:r w:rsidRPr="00AF3F95">
        <w:t xml:space="preserve"> Robots will compete in a series of one-on-one elimination matches until the top robot is the winner. Robots will be assigned to the first round of competitions based on a random draw prior to the contest. Some robots may be awarded a BUY during the elimination as a part of the assignment process. Each match consists of three rounds.</w:t>
      </w:r>
    </w:p>
    <w:p w:rsidR="00C0086F" w:rsidRPr="00AF3F95" w:rsidRDefault="00C0086F" w:rsidP="004C18CC">
      <w:pPr>
        <w:pStyle w:val="NormalWeb"/>
        <w:jc w:val="both"/>
      </w:pPr>
      <w:r w:rsidRPr="00AF3F95">
        <w:rPr>
          <w:b/>
          <w:bCs/>
        </w:rPr>
        <w:lastRenderedPageBreak/>
        <w:t>Disallowed:</w:t>
      </w:r>
      <w:r w:rsidRPr="00AF3F95">
        <w:t xml:space="preserve"> Jamming devices; parts that could inflict damage to the Ring or to the other robot; devices that can store and throw objects, liquid, powder, or air, at the opponent; flammable devices; and devices that adhere a robot to the Ring are not allowed.</w:t>
      </w:r>
    </w:p>
    <w:p w:rsidR="00C0086F" w:rsidRPr="00AF3F95" w:rsidRDefault="00C0086F" w:rsidP="004C18CC">
      <w:pPr>
        <w:pStyle w:val="NormalWeb"/>
        <w:jc w:val="both"/>
      </w:pPr>
      <w:r w:rsidRPr="00AF3F95">
        <w:rPr>
          <w:b/>
          <w:bCs/>
        </w:rPr>
        <w:t>Conduct:</w:t>
      </w:r>
      <w:r w:rsidRPr="00AF3F95">
        <w:t xml:space="preserve"> Sumo wresting is an honorable competition. The two teams bow in the Outer Ring at the beginning and end of each round. Actions that disgrace the fairness or honor of the match may be penalized at the discretion of the contest Judge (Gioji).</w:t>
      </w:r>
    </w:p>
    <w:p w:rsidR="00C0086F" w:rsidRPr="00AF3F95" w:rsidRDefault="00C0086F" w:rsidP="004C18CC">
      <w:pPr>
        <w:pStyle w:val="NormalWeb"/>
        <w:jc w:val="both"/>
      </w:pPr>
      <w:r w:rsidRPr="00AF3F95">
        <w:rPr>
          <w:b/>
          <w:bCs/>
        </w:rPr>
        <w:t>CONTEST AWARDS:</w:t>
      </w:r>
    </w:p>
    <w:p w:rsidR="00C0086F" w:rsidRPr="00AF3F95" w:rsidRDefault="00C0086F" w:rsidP="004C18CC">
      <w:pPr>
        <w:pStyle w:val="NormalWeb"/>
        <w:jc w:val="both"/>
      </w:pPr>
      <w:r w:rsidRPr="00AF3F95">
        <w:t>Prizes will be awarded for First, Second and Third Place winners.</w:t>
      </w:r>
    </w:p>
    <w:p w:rsidR="00C0086F" w:rsidRPr="00AF3F95" w:rsidRDefault="00C0086F" w:rsidP="004C18CC">
      <w:pPr>
        <w:pStyle w:val="NormalWeb"/>
        <w:jc w:val="both"/>
      </w:pPr>
      <w:bookmarkStart w:id="0" w:name="_Hlt531709141"/>
      <w:bookmarkStart w:id="1" w:name="_Hlt531709140"/>
      <w:bookmarkEnd w:id="0"/>
      <w:bookmarkEnd w:id="1"/>
      <w:r w:rsidRPr="00AF3F95">
        <w:t xml:space="preserve">Planned prize awards will be posted on the </w:t>
      </w:r>
      <w:hyperlink r:id="rId8" w:history="1">
        <w:r w:rsidRPr="00AF3F95">
          <w:rPr>
            <w:rStyle w:val="Hyperlink"/>
          </w:rPr>
          <w:t>www.botlanta.org</w:t>
        </w:r>
      </w:hyperlink>
      <w:r w:rsidRPr="00AF3F95">
        <w:t xml:space="preserve"> web pages.</w:t>
      </w:r>
    </w:p>
    <w:p w:rsidR="00C0086F" w:rsidRPr="00AF3F95" w:rsidRDefault="00C0086F" w:rsidP="004C18CC">
      <w:pPr>
        <w:pStyle w:val="NormalWeb"/>
        <w:jc w:val="both"/>
      </w:pPr>
      <w:r w:rsidRPr="00AF3F95">
        <w:rPr>
          <w:b/>
          <w:bCs/>
        </w:rPr>
        <w:t>SPECIAL AWARDS:</w:t>
      </w:r>
    </w:p>
    <w:p w:rsidR="00C0086F" w:rsidRPr="00AF3F95" w:rsidRDefault="00C0086F" w:rsidP="004C18CC">
      <w:pPr>
        <w:pStyle w:val="NormalWeb"/>
        <w:jc w:val="both"/>
      </w:pPr>
      <w:r w:rsidRPr="00AF3F95">
        <w:t>Entries to the Mini Sumo Competition are eligible for the AHRC Robot Rally</w:t>
      </w:r>
      <w:r w:rsidRPr="00AF3F95">
        <w:rPr>
          <w:vertAlign w:val="superscript"/>
        </w:rPr>
        <w:t>©</w:t>
      </w:r>
      <w:r w:rsidRPr="00AF3F95">
        <w:t xml:space="preserve"> 2002 Special Awards. Achievements in robot building will be recognized with awards for the Coolest Bot, Most Original and Technical Innovation. The judging committee will make selection of the awards with consideration given to the age of the robot builder.</w:t>
      </w:r>
    </w:p>
    <w:p w:rsidR="00C0086F" w:rsidRPr="00AF3F95" w:rsidRDefault="00C0086F" w:rsidP="00C46942">
      <w:pPr>
        <w:pStyle w:val="NormalWeb"/>
        <w:tabs>
          <w:tab w:val="left" w:pos="6825"/>
        </w:tabs>
        <w:jc w:val="both"/>
      </w:pPr>
      <w:r w:rsidRPr="00AF3F95">
        <w:rPr>
          <w:b/>
          <w:bCs/>
        </w:rPr>
        <w:t>ELIGIBILITY:</w:t>
      </w:r>
      <w:r w:rsidR="00C46942">
        <w:rPr>
          <w:b/>
          <w:bCs/>
        </w:rPr>
        <w:tab/>
      </w:r>
    </w:p>
    <w:p w:rsidR="00C0086F" w:rsidRPr="00AF3F95" w:rsidRDefault="00C0086F" w:rsidP="004C18CC">
      <w:pPr>
        <w:pStyle w:val="NormalWeb"/>
        <w:jc w:val="both"/>
      </w:pPr>
      <w:r w:rsidRPr="00AF3F95">
        <w:t>There are no requirements. We encourage all hobby robot builders to enter. All entries will be judged according to the rules of the contest. Groups or teams are allowed to enter as a single entry.</w:t>
      </w:r>
      <w:r w:rsidR="004527DA">
        <w:t>[1]</w:t>
      </w:r>
    </w:p>
    <w:p w:rsidR="00C0086F" w:rsidRPr="00AF3F95" w:rsidRDefault="00C0086F" w:rsidP="004C18CC">
      <w:pPr>
        <w:pStyle w:val="NormalWeb"/>
        <w:spacing w:before="101" w:beforeAutospacing="0" w:after="101" w:afterAutospacing="0"/>
        <w:jc w:val="both"/>
      </w:pPr>
    </w:p>
    <w:p w:rsidR="00C0086F" w:rsidRPr="00AF3F95" w:rsidRDefault="00C0086F" w:rsidP="004C18CC">
      <w:pPr>
        <w:jc w:val="both"/>
        <w:rPr>
          <w:rFonts w:ascii="Times New Roman" w:hAnsi="Times New Roman" w:cs="Times New Roman"/>
          <w:b/>
          <w:sz w:val="24"/>
          <w:szCs w:val="24"/>
          <w:u w:val="single"/>
        </w:rPr>
      </w:pPr>
    </w:p>
    <w:p w:rsidR="00C0086F" w:rsidRPr="00AF3F95" w:rsidRDefault="00C0086F" w:rsidP="004C18CC">
      <w:pPr>
        <w:jc w:val="both"/>
        <w:rPr>
          <w:rFonts w:ascii="Times New Roman" w:hAnsi="Times New Roman" w:cs="Times New Roman"/>
          <w:b/>
          <w:sz w:val="24"/>
          <w:szCs w:val="24"/>
          <w:u w:val="single"/>
        </w:rPr>
      </w:pPr>
    </w:p>
    <w:p w:rsidR="00C0086F" w:rsidRPr="00AF3F95" w:rsidRDefault="00C0086F" w:rsidP="004C18CC">
      <w:pPr>
        <w:jc w:val="both"/>
        <w:rPr>
          <w:rFonts w:ascii="Times New Roman" w:hAnsi="Times New Roman" w:cs="Times New Roman"/>
          <w:b/>
          <w:sz w:val="24"/>
          <w:szCs w:val="24"/>
          <w:u w:val="single"/>
        </w:rPr>
      </w:pPr>
    </w:p>
    <w:p w:rsidR="00C0086F" w:rsidRPr="00AF3F95" w:rsidRDefault="00C0086F" w:rsidP="004C18CC">
      <w:pPr>
        <w:jc w:val="both"/>
        <w:rPr>
          <w:rFonts w:ascii="Times New Roman" w:hAnsi="Times New Roman" w:cs="Times New Roman"/>
          <w:b/>
          <w:sz w:val="24"/>
          <w:szCs w:val="24"/>
          <w:u w:val="single"/>
        </w:rPr>
      </w:pPr>
    </w:p>
    <w:p w:rsidR="00C0086F" w:rsidRPr="00AF3F95" w:rsidRDefault="00C0086F" w:rsidP="004C18CC">
      <w:pPr>
        <w:jc w:val="both"/>
        <w:rPr>
          <w:rFonts w:ascii="Times New Roman" w:hAnsi="Times New Roman" w:cs="Times New Roman"/>
          <w:b/>
          <w:sz w:val="24"/>
          <w:szCs w:val="24"/>
          <w:u w:val="single"/>
        </w:rPr>
      </w:pPr>
    </w:p>
    <w:p w:rsidR="00C0086F" w:rsidRPr="00AF3F95" w:rsidRDefault="00C0086F" w:rsidP="004C18CC">
      <w:pPr>
        <w:jc w:val="both"/>
        <w:rPr>
          <w:rFonts w:ascii="Times New Roman" w:hAnsi="Times New Roman" w:cs="Times New Roman"/>
          <w:b/>
          <w:sz w:val="24"/>
          <w:szCs w:val="24"/>
          <w:u w:val="single"/>
        </w:rPr>
      </w:pPr>
    </w:p>
    <w:p w:rsidR="00C0086F" w:rsidRDefault="00C0086F" w:rsidP="004C18CC">
      <w:pPr>
        <w:jc w:val="both"/>
        <w:rPr>
          <w:rFonts w:ascii="Times New Roman" w:hAnsi="Times New Roman" w:cs="Times New Roman"/>
          <w:b/>
          <w:sz w:val="32"/>
          <w:szCs w:val="32"/>
          <w:u w:val="single"/>
        </w:rPr>
      </w:pPr>
    </w:p>
    <w:p w:rsidR="000342D8" w:rsidRDefault="000342D8" w:rsidP="004C18CC">
      <w:pPr>
        <w:jc w:val="both"/>
      </w:pPr>
    </w:p>
    <w:p w:rsidR="00AE3281" w:rsidRDefault="00AE3281" w:rsidP="004C18CC">
      <w:pPr>
        <w:jc w:val="both"/>
      </w:pPr>
    </w:p>
    <w:p w:rsidR="00AE3281" w:rsidRDefault="00AE3281" w:rsidP="004C18CC">
      <w:pPr>
        <w:jc w:val="both"/>
      </w:pPr>
    </w:p>
    <w:p w:rsidR="00C0086F" w:rsidRPr="009D6FB6" w:rsidRDefault="00C0086F" w:rsidP="004C18CC">
      <w:pPr>
        <w:pStyle w:val="ListParagraph"/>
        <w:numPr>
          <w:ilvl w:val="0"/>
          <w:numId w:val="1"/>
        </w:numPr>
        <w:ind w:left="0" w:firstLine="0"/>
        <w:jc w:val="both"/>
        <w:rPr>
          <w:rFonts w:ascii="Times New Roman" w:hAnsi="Times New Roman" w:cs="Times New Roman"/>
          <w:b/>
          <w:sz w:val="28"/>
          <w:szCs w:val="28"/>
        </w:rPr>
      </w:pPr>
      <w:r w:rsidRPr="009D6FB6">
        <w:rPr>
          <w:rFonts w:ascii="Times New Roman" w:hAnsi="Times New Roman" w:cs="Times New Roman"/>
          <w:b/>
          <w:sz w:val="28"/>
          <w:szCs w:val="28"/>
        </w:rPr>
        <w:lastRenderedPageBreak/>
        <w:t>PROBLEM  STATEMENT:-</w:t>
      </w:r>
    </w:p>
    <w:p w:rsidR="00C0086F" w:rsidRDefault="00C0086F" w:rsidP="004C18CC">
      <w:pPr>
        <w:jc w:val="both"/>
        <w:rPr>
          <w:rFonts w:ascii="Times New Roman" w:hAnsi="Times New Roman" w:cs="Times New Roman"/>
          <w:b/>
          <w:sz w:val="32"/>
          <w:szCs w:val="32"/>
          <w:u w:val="single"/>
        </w:rPr>
      </w:pPr>
    </w:p>
    <w:p w:rsidR="00C0086F" w:rsidRPr="00A53260" w:rsidRDefault="00C0086F" w:rsidP="004C18CC">
      <w:pPr>
        <w:jc w:val="both"/>
        <w:rPr>
          <w:rFonts w:ascii="Times New Roman" w:hAnsi="Times New Roman" w:cs="Times New Roman"/>
          <w:sz w:val="24"/>
          <w:szCs w:val="24"/>
        </w:rPr>
      </w:pPr>
      <w:r w:rsidRPr="00A53260">
        <w:rPr>
          <w:rFonts w:ascii="Times New Roman" w:hAnsi="Times New Roman" w:cs="Times New Roman"/>
          <w:sz w:val="24"/>
          <w:szCs w:val="24"/>
        </w:rPr>
        <w:t>The idea in our project is that there will be a square arena or board with a circular shape drawn inside of that square part .The area left between the square and circular will be having a different color than the part inside the circular shape.</w:t>
      </w:r>
    </w:p>
    <w:p w:rsidR="00C0086F" w:rsidRDefault="00C0086F" w:rsidP="004C18CC">
      <w:pPr>
        <w:jc w:val="both"/>
        <w:rPr>
          <w:rFonts w:ascii="Times New Roman" w:hAnsi="Times New Roman" w:cs="Times New Roman"/>
          <w:sz w:val="24"/>
          <w:szCs w:val="24"/>
        </w:rPr>
      </w:pPr>
      <w:r w:rsidRPr="00A53260">
        <w:rPr>
          <w:rFonts w:ascii="Times New Roman" w:hAnsi="Times New Roman" w:cs="Times New Roman"/>
          <w:sz w:val="24"/>
          <w:szCs w:val="24"/>
        </w:rPr>
        <w:t>There will be two robo</w:t>
      </w:r>
      <w:r w:rsidR="00AF3F95">
        <w:rPr>
          <w:rFonts w:ascii="Times New Roman" w:hAnsi="Times New Roman" w:cs="Times New Roman"/>
          <w:sz w:val="24"/>
          <w:szCs w:val="24"/>
        </w:rPr>
        <w:t>t</w:t>
      </w:r>
      <w:r w:rsidRPr="00A53260">
        <w:rPr>
          <w:rFonts w:ascii="Times New Roman" w:hAnsi="Times New Roman" w:cs="Times New Roman"/>
          <w:sz w:val="24"/>
          <w:szCs w:val="24"/>
        </w:rPr>
        <w:t>s inside the circular part and each robo</w:t>
      </w:r>
      <w:r w:rsidR="00AF3F95">
        <w:rPr>
          <w:rFonts w:ascii="Times New Roman" w:hAnsi="Times New Roman" w:cs="Times New Roman"/>
          <w:sz w:val="24"/>
          <w:szCs w:val="24"/>
        </w:rPr>
        <w:t>t</w:t>
      </w:r>
      <w:r w:rsidRPr="00A53260">
        <w:rPr>
          <w:rFonts w:ascii="Times New Roman" w:hAnsi="Times New Roman" w:cs="Times New Roman"/>
          <w:sz w:val="24"/>
          <w:szCs w:val="24"/>
        </w:rPr>
        <w:t xml:space="preserve"> will be trying to push the other robo</w:t>
      </w:r>
      <w:r w:rsidR="00AF3F95">
        <w:rPr>
          <w:rFonts w:ascii="Times New Roman" w:hAnsi="Times New Roman" w:cs="Times New Roman"/>
          <w:sz w:val="24"/>
          <w:szCs w:val="24"/>
        </w:rPr>
        <w:t>t</w:t>
      </w:r>
      <w:r w:rsidRPr="00A53260">
        <w:rPr>
          <w:rFonts w:ascii="Times New Roman" w:hAnsi="Times New Roman" w:cs="Times New Roman"/>
          <w:sz w:val="24"/>
          <w:szCs w:val="24"/>
        </w:rPr>
        <w:t xml:space="preserve"> outside the circular shape. There will be a camera mounted on top of the square arena which will be exactly be perpendicular to the surface .</w:t>
      </w:r>
    </w:p>
    <w:p w:rsidR="00C0086F" w:rsidRDefault="00C0086F" w:rsidP="004C18CC">
      <w:pPr>
        <w:jc w:val="both"/>
        <w:rPr>
          <w:rFonts w:ascii="Times New Roman" w:hAnsi="Times New Roman" w:cs="Times New Roman"/>
          <w:sz w:val="24"/>
          <w:szCs w:val="24"/>
        </w:rPr>
      </w:pPr>
      <w:r w:rsidRPr="00A53260">
        <w:rPr>
          <w:rFonts w:ascii="Times New Roman" w:hAnsi="Times New Roman" w:cs="Times New Roman"/>
          <w:sz w:val="24"/>
          <w:szCs w:val="24"/>
        </w:rPr>
        <w:t>This camera will be keeping a watch on the movement of two robo</w:t>
      </w:r>
      <w:r w:rsidR="00AF3F95">
        <w:rPr>
          <w:rFonts w:ascii="Times New Roman" w:hAnsi="Times New Roman" w:cs="Times New Roman"/>
          <w:sz w:val="24"/>
          <w:szCs w:val="24"/>
        </w:rPr>
        <w:t>ts</w:t>
      </w:r>
      <w:r w:rsidRPr="00A53260">
        <w:rPr>
          <w:rFonts w:ascii="Times New Roman" w:hAnsi="Times New Roman" w:cs="Times New Roman"/>
          <w:sz w:val="24"/>
          <w:szCs w:val="24"/>
        </w:rPr>
        <w:t xml:space="preserve"> and will be passing required information to it.</w:t>
      </w:r>
    </w:p>
    <w:p w:rsidR="00C0086F" w:rsidRDefault="00C0086F" w:rsidP="004C18CC">
      <w:pPr>
        <w:jc w:val="both"/>
        <w:rPr>
          <w:rFonts w:ascii="Times New Roman" w:hAnsi="Times New Roman" w:cs="Times New Roman"/>
          <w:sz w:val="24"/>
          <w:szCs w:val="24"/>
        </w:rPr>
      </w:pPr>
      <w:r>
        <w:rPr>
          <w:rFonts w:ascii="Times New Roman" w:hAnsi="Times New Roman" w:cs="Times New Roman"/>
          <w:sz w:val="24"/>
          <w:szCs w:val="24"/>
        </w:rPr>
        <w:t>The implementation will be done using programming languages like MATLAB/C which are the languages which are well understood by the microcontroller of the robo</w:t>
      </w:r>
      <w:r w:rsidR="00AF3F95">
        <w:rPr>
          <w:rFonts w:ascii="Times New Roman" w:hAnsi="Times New Roman" w:cs="Times New Roman"/>
          <w:sz w:val="24"/>
          <w:szCs w:val="24"/>
        </w:rPr>
        <w:t>t</w:t>
      </w:r>
      <w:r>
        <w:rPr>
          <w:rFonts w:ascii="Times New Roman" w:hAnsi="Times New Roman" w:cs="Times New Roman"/>
          <w:sz w:val="24"/>
          <w:szCs w:val="24"/>
        </w:rPr>
        <w:t>.</w:t>
      </w:r>
    </w:p>
    <w:p w:rsidR="00C0086F" w:rsidRDefault="00C0086F" w:rsidP="004C18CC">
      <w:pPr>
        <w:jc w:val="both"/>
        <w:rPr>
          <w:rFonts w:ascii="Times New Roman" w:hAnsi="Times New Roman" w:cs="Times New Roman"/>
          <w:sz w:val="24"/>
          <w:szCs w:val="24"/>
        </w:rPr>
      </w:pPr>
      <w:r>
        <w:rPr>
          <w:rFonts w:ascii="Times New Roman" w:hAnsi="Times New Roman" w:cs="Times New Roman"/>
          <w:sz w:val="24"/>
          <w:szCs w:val="24"/>
        </w:rPr>
        <w:t>The wireless transmission between robo and the laptop/desktop using Zigbee module.It is a module that helps to transfer the data serially to any system wirelessly.</w:t>
      </w:r>
    </w:p>
    <w:p w:rsidR="00C0086F" w:rsidRDefault="00C0086F" w:rsidP="004C18CC">
      <w:pPr>
        <w:jc w:val="both"/>
        <w:rPr>
          <w:rFonts w:ascii="Times New Roman" w:hAnsi="Times New Roman" w:cs="Times New Roman"/>
          <w:sz w:val="24"/>
          <w:szCs w:val="24"/>
        </w:rPr>
      </w:pPr>
      <w:r>
        <w:rPr>
          <w:rFonts w:ascii="Times New Roman" w:hAnsi="Times New Roman" w:cs="Times New Roman"/>
          <w:sz w:val="24"/>
          <w:szCs w:val="24"/>
        </w:rPr>
        <w:t>There will two zigbee modules which will transmit and receive the data.</w:t>
      </w:r>
    </w:p>
    <w:p w:rsidR="00C0086F" w:rsidRDefault="00C0086F" w:rsidP="004C18CC">
      <w:pPr>
        <w:jc w:val="both"/>
        <w:rPr>
          <w:rFonts w:ascii="Times New Roman" w:hAnsi="Times New Roman" w:cs="Times New Roman"/>
          <w:sz w:val="24"/>
          <w:szCs w:val="24"/>
        </w:rPr>
      </w:pPr>
      <w:r>
        <w:rPr>
          <w:rFonts w:ascii="Times New Roman" w:hAnsi="Times New Roman" w:cs="Times New Roman"/>
          <w:sz w:val="24"/>
          <w:szCs w:val="24"/>
        </w:rPr>
        <w:t>The application is user friendly and can be run found on any computers with Zigbee and robo</w:t>
      </w:r>
      <w:r w:rsidR="00AF3F95">
        <w:rPr>
          <w:rFonts w:ascii="Times New Roman" w:hAnsi="Times New Roman" w:cs="Times New Roman"/>
          <w:sz w:val="24"/>
          <w:szCs w:val="24"/>
        </w:rPr>
        <w:t>t</w:t>
      </w:r>
      <w:r>
        <w:rPr>
          <w:rFonts w:ascii="Times New Roman" w:hAnsi="Times New Roman" w:cs="Times New Roman"/>
          <w:sz w:val="24"/>
          <w:szCs w:val="24"/>
        </w:rPr>
        <w:t xml:space="preserve"> connections.</w:t>
      </w:r>
    </w:p>
    <w:p w:rsidR="00C0086F" w:rsidRDefault="00C0086F" w:rsidP="004C18CC">
      <w:pPr>
        <w:jc w:val="both"/>
        <w:rPr>
          <w:rFonts w:ascii="Times New Roman" w:hAnsi="Times New Roman" w:cs="Times New Roman"/>
          <w:sz w:val="24"/>
          <w:szCs w:val="24"/>
        </w:rPr>
      </w:pPr>
      <w:r>
        <w:rPr>
          <w:rFonts w:ascii="Times New Roman" w:hAnsi="Times New Roman" w:cs="Times New Roman"/>
          <w:sz w:val="24"/>
          <w:szCs w:val="24"/>
        </w:rPr>
        <w:t>The concept of image processing is used for capturing the images from the camera.The image will be continuously taken by the camera and using the code written in the controller for image processing will be used which will edited or converted in the format as per requirement .</w:t>
      </w:r>
    </w:p>
    <w:p w:rsidR="00C0086F" w:rsidRDefault="00C0086F" w:rsidP="004C18CC">
      <w:pPr>
        <w:jc w:val="both"/>
        <w:rPr>
          <w:rFonts w:ascii="Times New Roman" w:hAnsi="Times New Roman" w:cs="Times New Roman"/>
          <w:sz w:val="24"/>
          <w:szCs w:val="24"/>
        </w:rPr>
      </w:pPr>
      <w:r>
        <w:rPr>
          <w:rFonts w:ascii="Times New Roman" w:hAnsi="Times New Roman" w:cs="Times New Roman"/>
          <w:sz w:val="24"/>
          <w:szCs w:val="24"/>
        </w:rPr>
        <w:t>This converted image will be transmit</w:t>
      </w:r>
      <w:r w:rsidR="00AF3F95">
        <w:rPr>
          <w:rFonts w:ascii="Times New Roman" w:hAnsi="Times New Roman" w:cs="Times New Roman"/>
          <w:sz w:val="24"/>
          <w:szCs w:val="24"/>
        </w:rPr>
        <w:t>t</w:t>
      </w:r>
      <w:r>
        <w:rPr>
          <w:rFonts w:ascii="Times New Roman" w:hAnsi="Times New Roman" w:cs="Times New Roman"/>
          <w:sz w:val="24"/>
          <w:szCs w:val="24"/>
        </w:rPr>
        <w:t>ed to robo</w:t>
      </w:r>
      <w:r w:rsidR="00AF3F95">
        <w:rPr>
          <w:rFonts w:ascii="Times New Roman" w:hAnsi="Times New Roman" w:cs="Times New Roman"/>
          <w:sz w:val="24"/>
          <w:szCs w:val="24"/>
        </w:rPr>
        <w:t>t</w:t>
      </w:r>
      <w:r>
        <w:rPr>
          <w:rFonts w:ascii="Times New Roman" w:hAnsi="Times New Roman" w:cs="Times New Roman"/>
          <w:sz w:val="24"/>
          <w:szCs w:val="24"/>
        </w:rPr>
        <w:t xml:space="preserve"> using the ZigBee module.</w:t>
      </w:r>
    </w:p>
    <w:p w:rsidR="00C0086F" w:rsidRDefault="00C0086F" w:rsidP="004C18CC">
      <w:pPr>
        <w:jc w:val="both"/>
        <w:rPr>
          <w:rFonts w:ascii="Times New Roman" w:hAnsi="Times New Roman" w:cs="Times New Roman"/>
          <w:sz w:val="24"/>
          <w:szCs w:val="24"/>
        </w:rPr>
      </w:pPr>
      <w:r>
        <w:rPr>
          <w:rFonts w:ascii="Times New Roman" w:hAnsi="Times New Roman" w:cs="Times New Roman"/>
          <w:sz w:val="24"/>
          <w:szCs w:val="24"/>
        </w:rPr>
        <w:t>The two robot will use Image processing for locating the other robot i:e opponent and also to locate it’s own position and will try to push the opponent out of the ring and also prevent itself from going outside the ring.</w:t>
      </w:r>
    </w:p>
    <w:p w:rsidR="00C0086F" w:rsidRDefault="00C0086F" w:rsidP="004C18CC">
      <w:pPr>
        <w:jc w:val="both"/>
        <w:rPr>
          <w:rFonts w:ascii="Times New Roman" w:hAnsi="Times New Roman" w:cs="Times New Roman"/>
          <w:sz w:val="24"/>
          <w:szCs w:val="24"/>
        </w:rPr>
      </w:pPr>
      <w:r>
        <w:rPr>
          <w:rFonts w:ascii="Times New Roman" w:hAnsi="Times New Roman" w:cs="Times New Roman"/>
          <w:sz w:val="24"/>
          <w:szCs w:val="24"/>
        </w:rPr>
        <w:t>The no of images captured by camera and processed by the robot will depend upon the processing speed of the robot’s microcontroller.</w:t>
      </w:r>
    </w:p>
    <w:p w:rsidR="00C0086F" w:rsidRDefault="00C0086F" w:rsidP="004C18CC">
      <w:pPr>
        <w:jc w:val="both"/>
        <w:rPr>
          <w:rFonts w:ascii="Times New Roman" w:hAnsi="Times New Roman" w:cs="Times New Roman"/>
          <w:sz w:val="24"/>
          <w:szCs w:val="24"/>
        </w:rPr>
      </w:pPr>
      <w:r>
        <w:rPr>
          <w:rFonts w:ascii="Times New Roman" w:hAnsi="Times New Roman" w:cs="Times New Roman"/>
          <w:sz w:val="24"/>
          <w:szCs w:val="24"/>
        </w:rPr>
        <w:t>The unit of the speed will be in gigahertz hence the more the speed will help for robot to fastly locate it robot’s position.</w:t>
      </w:r>
    </w:p>
    <w:p w:rsidR="00C0086F" w:rsidRDefault="00C0086F" w:rsidP="004C18CC">
      <w:pPr>
        <w:jc w:val="both"/>
      </w:pPr>
    </w:p>
    <w:p w:rsidR="00C0086F" w:rsidRDefault="00C0086F" w:rsidP="004C18CC">
      <w:pPr>
        <w:jc w:val="both"/>
      </w:pPr>
    </w:p>
    <w:p w:rsidR="000A08BB" w:rsidRPr="009D6FB6" w:rsidRDefault="000A08BB" w:rsidP="004C18CC">
      <w:pPr>
        <w:pStyle w:val="ListParagraph"/>
        <w:numPr>
          <w:ilvl w:val="0"/>
          <w:numId w:val="1"/>
        </w:numPr>
        <w:ind w:left="0" w:firstLine="0"/>
        <w:jc w:val="both"/>
        <w:rPr>
          <w:rFonts w:ascii="Times New Roman" w:hAnsi="Times New Roman" w:cs="Times New Roman"/>
          <w:b/>
          <w:sz w:val="28"/>
          <w:szCs w:val="28"/>
        </w:rPr>
      </w:pPr>
      <w:r w:rsidRPr="009D6FB6">
        <w:rPr>
          <w:rFonts w:ascii="Times New Roman" w:hAnsi="Times New Roman" w:cs="Times New Roman"/>
          <w:b/>
          <w:sz w:val="28"/>
          <w:szCs w:val="28"/>
        </w:rPr>
        <w:lastRenderedPageBreak/>
        <w:t>REQUIREMENT ANALYSIS:-</w:t>
      </w:r>
    </w:p>
    <w:p w:rsidR="000A08BB" w:rsidRDefault="00B57117" w:rsidP="004C18CC">
      <w:pPr>
        <w:jc w:val="both"/>
        <w:rPr>
          <w:rFonts w:ascii="Times New Roman" w:hAnsi="Times New Roman" w:cs="Times New Roman"/>
          <w:sz w:val="24"/>
          <w:szCs w:val="24"/>
        </w:rPr>
      </w:pPr>
      <w:r>
        <w:rPr>
          <w:rFonts w:ascii="Times New Roman" w:hAnsi="Times New Roman" w:cs="Times New Roman"/>
          <w:sz w:val="24"/>
          <w:szCs w:val="24"/>
        </w:rPr>
        <w:t>Requirement analysis in a system engineering and software engineering, encompasses those tasks that go into determining the needs or conditions to meet a new or altered product, taking account of possibly conflicting requirements of various stakeholders, such as beneficiaries or users.</w:t>
      </w:r>
    </w:p>
    <w:p w:rsidR="00AE26B1" w:rsidRDefault="00AE26B1" w:rsidP="004C18CC">
      <w:pPr>
        <w:jc w:val="both"/>
        <w:rPr>
          <w:rFonts w:ascii="Times New Roman" w:hAnsi="Times New Roman" w:cs="Times New Roman"/>
          <w:sz w:val="24"/>
          <w:szCs w:val="24"/>
        </w:rPr>
      </w:pPr>
      <w:r>
        <w:rPr>
          <w:rFonts w:ascii="Times New Roman" w:hAnsi="Times New Roman" w:cs="Times New Roman"/>
          <w:sz w:val="24"/>
          <w:szCs w:val="24"/>
        </w:rPr>
        <w:t>Conceptually, requirements analysis includes three types of activities:-</w:t>
      </w:r>
    </w:p>
    <w:p w:rsidR="00AE26B1" w:rsidRPr="00AE26B1" w:rsidRDefault="00AE26B1" w:rsidP="004C18CC">
      <w:pPr>
        <w:pStyle w:val="ListParagraph"/>
        <w:numPr>
          <w:ilvl w:val="1"/>
          <w:numId w:val="1"/>
        </w:numPr>
        <w:jc w:val="both"/>
        <w:rPr>
          <w:rFonts w:ascii="Times New Roman" w:hAnsi="Times New Roman" w:cs="Times New Roman"/>
          <w:sz w:val="24"/>
          <w:szCs w:val="24"/>
        </w:rPr>
      </w:pPr>
      <w:r w:rsidRPr="00AE26B1">
        <w:rPr>
          <w:rFonts w:ascii="Times New Roman" w:hAnsi="Times New Roman" w:cs="Times New Roman"/>
          <w:sz w:val="24"/>
          <w:szCs w:val="24"/>
        </w:rPr>
        <w:t>Requirement elicitation</w:t>
      </w:r>
    </w:p>
    <w:p w:rsidR="00AE26B1" w:rsidRDefault="00AE26B1" w:rsidP="004C18C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Requirement analysis</w:t>
      </w:r>
    </w:p>
    <w:p w:rsidR="00AE26B1" w:rsidRDefault="00AE26B1" w:rsidP="004C18CC">
      <w:pPr>
        <w:pStyle w:val="ListParagraph"/>
        <w:numPr>
          <w:ilvl w:val="1"/>
          <w:numId w:val="1"/>
        </w:numPr>
        <w:jc w:val="both"/>
        <w:rPr>
          <w:rFonts w:ascii="Times New Roman" w:hAnsi="Times New Roman" w:cs="Times New Roman"/>
          <w:sz w:val="24"/>
          <w:szCs w:val="24"/>
        </w:rPr>
      </w:pPr>
      <w:r>
        <w:rPr>
          <w:rFonts w:ascii="Times New Roman" w:hAnsi="Times New Roman" w:cs="Times New Roman"/>
          <w:sz w:val="24"/>
          <w:szCs w:val="24"/>
        </w:rPr>
        <w:t>Requirement recording</w:t>
      </w:r>
    </w:p>
    <w:p w:rsidR="00AE26B1" w:rsidRPr="00AE26B1" w:rsidRDefault="00AE26B1" w:rsidP="004C18CC">
      <w:pPr>
        <w:ind w:left="360"/>
        <w:jc w:val="both"/>
        <w:rPr>
          <w:rFonts w:ascii="Times New Roman" w:hAnsi="Times New Roman" w:cs="Times New Roman"/>
          <w:sz w:val="24"/>
          <w:szCs w:val="24"/>
        </w:rPr>
      </w:pPr>
    </w:p>
    <w:p w:rsidR="00AE26B1" w:rsidRPr="00AE26B1" w:rsidRDefault="00AE26B1" w:rsidP="004C18CC">
      <w:pPr>
        <w:pStyle w:val="ListParagraph"/>
        <w:numPr>
          <w:ilvl w:val="0"/>
          <w:numId w:val="25"/>
        </w:numPr>
        <w:jc w:val="both"/>
        <w:rPr>
          <w:rFonts w:ascii="Times New Roman" w:hAnsi="Times New Roman"/>
          <w:b/>
          <w:vanish/>
          <w:sz w:val="24"/>
          <w:szCs w:val="24"/>
        </w:rPr>
      </w:pPr>
    </w:p>
    <w:p w:rsidR="00AE26B1" w:rsidRPr="00AE26B1" w:rsidRDefault="00AE26B1" w:rsidP="004C18CC">
      <w:pPr>
        <w:pStyle w:val="ListParagraph"/>
        <w:numPr>
          <w:ilvl w:val="0"/>
          <w:numId w:val="25"/>
        </w:numPr>
        <w:jc w:val="both"/>
        <w:rPr>
          <w:rFonts w:ascii="Times New Roman" w:hAnsi="Times New Roman"/>
          <w:b/>
          <w:vanish/>
          <w:sz w:val="24"/>
          <w:szCs w:val="24"/>
        </w:rPr>
      </w:pPr>
    </w:p>
    <w:p w:rsidR="00AE26B1" w:rsidRPr="00AE26B1" w:rsidRDefault="00AE26B1" w:rsidP="004C18CC">
      <w:pPr>
        <w:pStyle w:val="ListParagraph"/>
        <w:numPr>
          <w:ilvl w:val="0"/>
          <w:numId w:val="25"/>
        </w:numPr>
        <w:jc w:val="both"/>
        <w:rPr>
          <w:rFonts w:ascii="Times New Roman" w:hAnsi="Times New Roman"/>
          <w:b/>
          <w:vanish/>
          <w:sz w:val="24"/>
          <w:szCs w:val="24"/>
        </w:rPr>
      </w:pPr>
    </w:p>
    <w:p w:rsidR="00AE26B1" w:rsidRPr="00AE26B1" w:rsidRDefault="00AE26B1" w:rsidP="004C18CC">
      <w:pPr>
        <w:pStyle w:val="ListParagraph"/>
        <w:numPr>
          <w:ilvl w:val="0"/>
          <w:numId w:val="25"/>
        </w:numPr>
        <w:jc w:val="both"/>
        <w:rPr>
          <w:rFonts w:ascii="Times New Roman" w:hAnsi="Times New Roman"/>
          <w:b/>
          <w:vanish/>
          <w:sz w:val="24"/>
          <w:szCs w:val="24"/>
        </w:rPr>
      </w:pPr>
    </w:p>
    <w:p w:rsidR="000A08BB" w:rsidRPr="00197377" w:rsidRDefault="00197377" w:rsidP="00197377">
      <w:pPr>
        <w:pStyle w:val="ListParagraph"/>
        <w:numPr>
          <w:ilvl w:val="1"/>
          <w:numId w:val="28"/>
        </w:numPr>
        <w:jc w:val="both"/>
        <w:rPr>
          <w:rFonts w:ascii="Times New Roman" w:hAnsi="Times New Roman"/>
          <w:b/>
          <w:sz w:val="24"/>
          <w:szCs w:val="24"/>
        </w:rPr>
      </w:pPr>
      <w:r>
        <w:rPr>
          <w:rFonts w:ascii="Times New Roman" w:hAnsi="Times New Roman"/>
          <w:b/>
          <w:sz w:val="24"/>
          <w:szCs w:val="24"/>
        </w:rPr>
        <w:t xml:space="preserve">      </w:t>
      </w:r>
      <w:r w:rsidR="000A08BB" w:rsidRPr="00197377">
        <w:rPr>
          <w:rFonts w:ascii="Times New Roman" w:hAnsi="Times New Roman"/>
          <w:b/>
          <w:sz w:val="24"/>
          <w:szCs w:val="24"/>
        </w:rPr>
        <w:t>REQUIREMENT ELICITATION:</w:t>
      </w:r>
    </w:p>
    <w:p w:rsidR="000A08BB" w:rsidRDefault="000A08BB" w:rsidP="004C18CC">
      <w:pPr>
        <w:pStyle w:val="ListParagraph"/>
        <w:tabs>
          <w:tab w:val="left" w:pos="0"/>
          <w:tab w:val="left" w:pos="8640"/>
        </w:tabs>
        <w:spacing w:line="240" w:lineRule="auto"/>
        <w:ind w:left="0"/>
        <w:jc w:val="both"/>
        <w:rPr>
          <w:rFonts w:ascii="Times New Roman" w:hAnsi="Times New Roman"/>
          <w:sz w:val="24"/>
          <w:szCs w:val="24"/>
        </w:rPr>
      </w:pPr>
    </w:p>
    <w:p w:rsidR="000A08BB" w:rsidRPr="002F5C2E" w:rsidRDefault="000A08BB" w:rsidP="004C18CC">
      <w:pPr>
        <w:pStyle w:val="ListParagraph"/>
        <w:tabs>
          <w:tab w:val="left" w:pos="0"/>
          <w:tab w:val="left" w:pos="8640"/>
        </w:tabs>
        <w:spacing w:line="240" w:lineRule="auto"/>
        <w:ind w:left="0"/>
        <w:jc w:val="both"/>
        <w:rPr>
          <w:rFonts w:ascii="Times New Roman" w:hAnsi="Times New Roman"/>
          <w:b/>
          <w:sz w:val="24"/>
          <w:szCs w:val="24"/>
        </w:rPr>
      </w:pPr>
      <w:r w:rsidRPr="003E444C">
        <w:rPr>
          <w:rFonts w:ascii="Times New Roman" w:hAnsi="Times New Roman"/>
          <w:sz w:val="24"/>
          <w:szCs w:val="24"/>
        </w:rPr>
        <w:t>The first phase of software project is to gather requirements.</w:t>
      </w:r>
    </w:p>
    <w:p w:rsidR="000A08BB" w:rsidRPr="003E444C" w:rsidRDefault="000A08BB" w:rsidP="004C18CC">
      <w:pPr>
        <w:tabs>
          <w:tab w:val="left" w:pos="0"/>
          <w:tab w:val="left" w:pos="8640"/>
        </w:tabs>
        <w:spacing w:line="240" w:lineRule="auto"/>
        <w:jc w:val="both"/>
        <w:rPr>
          <w:rFonts w:ascii="Times New Roman" w:hAnsi="Times New Roman"/>
          <w:sz w:val="24"/>
          <w:szCs w:val="24"/>
        </w:rPr>
      </w:pPr>
      <w:r w:rsidRPr="003E444C">
        <w:rPr>
          <w:rFonts w:ascii="Times New Roman" w:hAnsi="Times New Roman"/>
          <w:sz w:val="24"/>
          <w:szCs w:val="24"/>
        </w:rPr>
        <w:t>Some of the highlights of the requirement gathering phase include:</w:t>
      </w:r>
    </w:p>
    <w:p w:rsidR="000A08BB" w:rsidRPr="003E444C" w:rsidRDefault="000A08BB" w:rsidP="004C18CC">
      <w:pPr>
        <w:numPr>
          <w:ilvl w:val="0"/>
          <w:numId w:val="12"/>
        </w:numPr>
        <w:tabs>
          <w:tab w:val="clear" w:pos="2160"/>
          <w:tab w:val="left" w:pos="0"/>
          <w:tab w:val="num" w:pos="1440"/>
          <w:tab w:val="left" w:pos="8640"/>
        </w:tabs>
        <w:spacing w:after="0" w:line="360" w:lineRule="auto"/>
        <w:ind w:left="1440"/>
        <w:jc w:val="both"/>
        <w:rPr>
          <w:rFonts w:ascii="Times New Roman" w:hAnsi="Times New Roman"/>
          <w:sz w:val="24"/>
          <w:szCs w:val="24"/>
        </w:rPr>
      </w:pPr>
      <w:r>
        <w:rPr>
          <w:rFonts w:ascii="Times New Roman" w:hAnsi="Times New Roman"/>
          <w:sz w:val="24"/>
          <w:szCs w:val="24"/>
        </w:rPr>
        <w:t xml:space="preserve">Collecting project ideas: Collecting the information about robot’s and algorithms that are used in image processing, motion control as well as wireless transmission. </w:t>
      </w:r>
    </w:p>
    <w:p w:rsidR="000A08BB" w:rsidRPr="003E444C" w:rsidRDefault="000A08BB" w:rsidP="004C18CC">
      <w:pPr>
        <w:numPr>
          <w:ilvl w:val="0"/>
          <w:numId w:val="12"/>
        </w:numPr>
        <w:tabs>
          <w:tab w:val="clear" w:pos="2160"/>
          <w:tab w:val="left" w:pos="0"/>
          <w:tab w:val="num" w:pos="1440"/>
          <w:tab w:val="left" w:pos="8640"/>
        </w:tabs>
        <w:spacing w:after="0" w:line="360" w:lineRule="auto"/>
        <w:ind w:left="1440"/>
        <w:jc w:val="both"/>
        <w:rPr>
          <w:rFonts w:ascii="Times New Roman" w:hAnsi="Times New Roman"/>
          <w:sz w:val="24"/>
          <w:szCs w:val="24"/>
        </w:rPr>
      </w:pPr>
      <w:r w:rsidRPr="003E444C">
        <w:rPr>
          <w:rFonts w:ascii="Times New Roman" w:hAnsi="Times New Roman"/>
          <w:sz w:val="24"/>
          <w:szCs w:val="24"/>
        </w:rPr>
        <w:t>Gathering customer requ</w:t>
      </w:r>
      <w:r>
        <w:rPr>
          <w:rFonts w:ascii="Times New Roman" w:hAnsi="Times New Roman"/>
          <w:sz w:val="24"/>
          <w:szCs w:val="24"/>
        </w:rPr>
        <w:t>irements and proposed solutions: collected the information for the portal to be created and proposed functionalities like security, patrolling,</w:t>
      </w:r>
      <w:r w:rsidR="005620F5">
        <w:rPr>
          <w:rFonts w:ascii="Times New Roman" w:hAnsi="Times New Roman"/>
          <w:sz w:val="24"/>
          <w:szCs w:val="24"/>
        </w:rPr>
        <w:t xml:space="preserve"> e</w:t>
      </w:r>
      <w:r>
        <w:rPr>
          <w:rFonts w:ascii="Times New Roman" w:hAnsi="Times New Roman"/>
          <w:sz w:val="24"/>
          <w:szCs w:val="24"/>
        </w:rPr>
        <w:t>ntertainment .</w:t>
      </w:r>
    </w:p>
    <w:p w:rsidR="000A08BB" w:rsidRPr="003E444C" w:rsidRDefault="000A08BB" w:rsidP="004C18CC">
      <w:pPr>
        <w:numPr>
          <w:ilvl w:val="0"/>
          <w:numId w:val="12"/>
        </w:numPr>
        <w:tabs>
          <w:tab w:val="clear" w:pos="2160"/>
          <w:tab w:val="left" w:pos="0"/>
          <w:tab w:val="num" w:pos="1440"/>
          <w:tab w:val="left" w:pos="8640"/>
        </w:tabs>
        <w:spacing w:after="0" w:line="360" w:lineRule="auto"/>
        <w:ind w:left="1440"/>
        <w:jc w:val="both"/>
        <w:rPr>
          <w:rFonts w:ascii="Times New Roman" w:hAnsi="Times New Roman"/>
          <w:sz w:val="24"/>
          <w:szCs w:val="24"/>
        </w:rPr>
      </w:pPr>
      <w:r>
        <w:rPr>
          <w:rFonts w:ascii="Times New Roman" w:hAnsi="Times New Roman"/>
          <w:sz w:val="24"/>
          <w:szCs w:val="24"/>
        </w:rPr>
        <w:t>Justifying the requirement</w:t>
      </w:r>
    </w:p>
    <w:p w:rsidR="000A08BB" w:rsidRPr="003E444C" w:rsidRDefault="000A08BB" w:rsidP="004C18CC">
      <w:pPr>
        <w:numPr>
          <w:ilvl w:val="0"/>
          <w:numId w:val="12"/>
        </w:numPr>
        <w:tabs>
          <w:tab w:val="clear" w:pos="2160"/>
          <w:tab w:val="left" w:pos="0"/>
          <w:tab w:val="num" w:pos="1440"/>
          <w:tab w:val="left" w:pos="8640"/>
        </w:tabs>
        <w:spacing w:after="0" w:line="360" w:lineRule="auto"/>
        <w:ind w:left="1440"/>
        <w:jc w:val="both"/>
        <w:rPr>
          <w:rFonts w:ascii="Times New Roman" w:hAnsi="Times New Roman"/>
          <w:sz w:val="24"/>
          <w:szCs w:val="24"/>
        </w:rPr>
      </w:pPr>
      <w:r w:rsidRPr="003E444C">
        <w:rPr>
          <w:rFonts w:ascii="Times New Roman" w:hAnsi="Times New Roman"/>
          <w:sz w:val="24"/>
          <w:szCs w:val="24"/>
        </w:rPr>
        <w:t>Submitting the re</w:t>
      </w:r>
      <w:r>
        <w:rPr>
          <w:rFonts w:ascii="Times New Roman" w:hAnsi="Times New Roman"/>
          <w:sz w:val="24"/>
          <w:szCs w:val="24"/>
        </w:rPr>
        <w:t>quest for proposal: Submitted the collected information and the proposed solution i.e. the system to be developed to Professor</w:t>
      </w:r>
    </w:p>
    <w:p w:rsidR="000A08BB" w:rsidRPr="003E444C" w:rsidRDefault="000A08BB" w:rsidP="004C18CC">
      <w:pPr>
        <w:numPr>
          <w:ilvl w:val="0"/>
          <w:numId w:val="12"/>
        </w:numPr>
        <w:tabs>
          <w:tab w:val="clear" w:pos="2160"/>
          <w:tab w:val="left" w:pos="0"/>
          <w:tab w:val="num" w:pos="1440"/>
          <w:tab w:val="left" w:pos="8640"/>
        </w:tabs>
        <w:spacing w:after="0" w:line="360" w:lineRule="auto"/>
        <w:ind w:left="1440"/>
        <w:jc w:val="both"/>
        <w:rPr>
          <w:rFonts w:ascii="Times New Roman" w:hAnsi="Times New Roman"/>
          <w:sz w:val="24"/>
          <w:szCs w:val="24"/>
        </w:rPr>
      </w:pPr>
      <w:r>
        <w:rPr>
          <w:rFonts w:ascii="Times New Roman" w:hAnsi="Times New Roman"/>
          <w:sz w:val="24"/>
          <w:szCs w:val="24"/>
        </w:rPr>
        <w:t>Getting the team in place:  All members started working on the requirement analysis.</w:t>
      </w:r>
    </w:p>
    <w:p w:rsidR="000A08BB" w:rsidRDefault="000A08BB" w:rsidP="004C18CC">
      <w:pPr>
        <w:numPr>
          <w:ilvl w:val="0"/>
          <w:numId w:val="12"/>
        </w:numPr>
        <w:tabs>
          <w:tab w:val="clear" w:pos="2160"/>
          <w:tab w:val="left" w:pos="0"/>
          <w:tab w:val="num" w:pos="1440"/>
          <w:tab w:val="left" w:pos="8640"/>
        </w:tabs>
        <w:spacing w:after="0" w:line="360" w:lineRule="auto"/>
        <w:ind w:left="1440"/>
        <w:jc w:val="both"/>
        <w:rPr>
          <w:rFonts w:ascii="Times New Roman" w:hAnsi="Times New Roman"/>
          <w:sz w:val="24"/>
          <w:szCs w:val="24"/>
        </w:rPr>
      </w:pPr>
      <w:r w:rsidRPr="003E444C">
        <w:rPr>
          <w:rFonts w:ascii="Times New Roman" w:hAnsi="Times New Roman"/>
          <w:sz w:val="24"/>
          <w:szCs w:val="24"/>
        </w:rPr>
        <w:t>Prep</w:t>
      </w:r>
      <w:r>
        <w:rPr>
          <w:rFonts w:ascii="Times New Roman" w:hAnsi="Times New Roman"/>
          <w:sz w:val="24"/>
          <w:szCs w:val="24"/>
        </w:rPr>
        <w:t>aring the requirements document: Documents included all algorithms used for image processing. Documents also included functionalities of motion control and wireless transmission between controller and the robots .</w:t>
      </w:r>
    </w:p>
    <w:p w:rsidR="000A08BB" w:rsidRDefault="000A08BB" w:rsidP="004C18CC">
      <w:pPr>
        <w:tabs>
          <w:tab w:val="left" w:pos="0"/>
          <w:tab w:val="left" w:pos="8640"/>
        </w:tabs>
        <w:spacing w:after="0" w:line="360" w:lineRule="auto"/>
        <w:jc w:val="both"/>
        <w:rPr>
          <w:rFonts w:ascii="Times New Roman" w:hAnsi="Times New Roman"/>
          <w:sz w:val="24"/>
          <w:szCs w:val="24"/>
        </w:rPr>
      </w:pPr>
    </w:p>
    <w:p w:rsidR="000A08BB" w:rsidRDefault="000A08BB" w:rsidP="004C18CC">
      <w:pPr>
        <w:tabs>
          <w:tab w:val="left" w:pos="0"/>
          <w:tab w:val="left" w:pos="8640"/>
        </w:tabs>
        <w:spacing w:after="0" w:line="360" w:lineRule="auto"/>
        <w:jc w:val="both"/>
        <w:rPr>
          <w:rFonts w:ascii="Times New Roman" w:hAnsi="Times New Roman"/>
          <w:sz w:val="24"/>
          <w:szCs w:val="24"/>
        </w:rPr>
      </w:pPr>
      <w:r>
        <w:rPr>
          <w:rFonts w:ascii="Times New Roman" w:hAnsi="Times New Roman"/>
          <w:sz w:val="24"/>
          <w:szCs w:val="24"/>
        </w:rPr>
        <w:t>Requirement Elicitation:  R</w:t>
      </w:r>
      <w:r w:rsidRPr="00A11868">
        <w:rPr>
          <w:rFonts w:ascii="Times New Roman" w:hAnsi="Times New Roman"/>
          <w:sz w:val="24"/>
          <w:szCs w:val="24"/>
        </w:rPr>
        <w:t>equirements elicitation is the practice of obtaining the requirements of a system from users, customers and other stakeholders.</w:t>
      </w:r>
      <w:r>
        <w:rPr>
          <w:rFonts w:ascii="Times New Roman" w:hAnsi="Times New Roman"/>
          <w:sz w:val="24"/>
          <w:szCs w:val="24"/>
        </w:rPr>
        <w:t xml:space="preserve"> This</w:t>
      </w:r>
      <w:r w:rsidRPr="00A11868">
        <w:rPr>
          <w:rFonts w:ascii="Times New Roman" w:hAnsi="Times New Roman"/>
          <w:sz w:val="24"/>
          <w:szCs w:val="24"/>
        </w:rPr>
        <w:t xml:space="preserve"> practice is also sometimes referred to as requirements gathering.</w:t>
      </w:r>
      <w:r>
        <w:rPr>
          <w:rFonts w:ascii="Times New Roman" w:hAnsi="Times New Roman"/>
          <w:sz w:val="24"/>
          <w:szCs w:val="24"/>
        </w:rPr>
        <w:t xml:space="preserve"> </w:t>
      </w:r>
      <w:r w:rsidRPr="009A524E">
        <w:rPr>
          <w:rFonts w:ascii="Times New Roman" w:hAnsi="Times New Roman"/>
          <w:sz w:val="24"/>
          <w:szCs w:val="24"/>
        </w:rPr>
        <w:t xml:space="preserve">Requirements elicitation practices include interviews, </w:t>
      </w:r>
      <w:r w:rsidRPr="009A524E">
        <w:rPr>
          <w:rFonts w:ascii="Times New Roman" w:hAnsi="Times New Roman"/>
          <w:sz w:val="24"/>
          <w:szCs w:val="24"/>
        </w:rPr>
        <w:lastRenderedPageBreak/>
        <w:t>questionnaires, user observation, workshops, brain storming, use cases, role playing and prototyping.</w:t>
      </w:r>
    </w:p>
    <w:p w:rsidR="000A08BB" w:rsidRDefault="000A08BB" w:rsidP="004C18CC">
      <w:pPr>
        <w:tabs>
          <w:tab w:val="left" w:pos="0"/>
          <w:tab w:val="left" w:pos="8640"/>
        </w:tabs>
        <w:spacing w:after="0" w:line="360" w:lineRule="auto"/>
        <w:jc w:val="both"/>
        <w:rPr>
          <w:rFonts w:ascii="Times New Roman" w:hAnsi="Times New Roman"/>
          <w:sz w:val="24"/>
          <w:szCs w:val="24"/>
        </w:rPr>
      </w:pPr>
    </w:p>
    <w:p w:rsidR="000A08BB" w:rsidRDefault="000A08BB" w:rsidP="004C18CC">
      <w:pPr>
        <w:tabs>
          <w:tab w:val="left" w:pos="0"/>
          <w:tab w:val="left" w:pos="8640"/>
        </w:tabs>
        <w:spacing w:after="0" w:line="360" w:lineRule="auto"/>
        <w:jc w:val="both"/>
        <w:rPr>
          <w:rFonts w:ascii="Times New Roman" w:hAnsi="Times New Roman"/>
          <w:sz w:val="24"/>
          <w:szCs w:val="24"/>
        </w:rPr>
      </w:pPr>
      <w:r>
        <w:rPr>
          <w:rFonts w:ascii="Times New Roman" w:hAnsi="Times New Roman"/>
          <w:sz w:val="24"/>
          <w:szCs w:val="24"/>
        </w:rPr>
        <w:t>Different techniques of requirement elicitation are</w:t>
      </w:r>
    </w:p>
    <w:p w:rsidR="000A08BB" w:rsidRPr="00B57117" w:rsidRDefault="000A08BB" w:rsidP="004C18CC">
      <w:pPr>
        <w:pStyle w:val="ListParagraph"/>
        <w:numPr>
          <w:ilvl w:val="0"/>
          <w:numId w:val="24"/>
        </w:numPr>
        <w:tabs>
          <w:tab w:val="left" w:pos="0"/>
          <w:tab w:val="left" w:pos="8640"/>
        </w:tabs>
        <w:spacing w:after="0" w:line="360" w:lineRule="auto"/>
        <w:jc w:val="both"/>
        <w:rPr>
          <w:rFonts w:ascii="Times New Roman" w:hAnsi="Times New Roman"/>
          <w:sz w:val="24"/>
          <w:szCs w:val="24"/>
        </w:rPr>
      </w:pPr>
      <w:r w:rsidRPr="00B57117">
        <w:rPr>
          <w:rFonts w:ascii="Times New Roman" w:hAnsi="Times New Roman"/>
          <w:sz w:val="24"/>
          <w:szCs w:val="24"/>
        </w:rPr>
        <w:t>Brainstorming</w:t>
      </w:r>
    </w:p>
    <w:p w:rsidR="000A08BB" w:rsidRPr="00B57117" w:rsidRDefault="000A08BB" w:rsidP="004C18CC">
      <w:pPr>
        <w:pStyle w:val="ListParagraph"/>
        <w:numPr>
          <w:ilvl w:val="0"/>
          <w:numId w:val="24"/>
        </w:numPr>
        <w:tabs>
          <w:tab w:val="left" w:pos="0"/>
          <w:tab w:val="left" w:pos="8640"/>
        </w:tabs>
        <w:spacing w:after="0" w:line="360" w:lineRule="auto"/>
        <w:jc w:val="both"/>
        <w:rPr>
          <w:rFonts w:ascii="Times New Roman" w:hAnsi="Times New Roman"/>
          <w:sz w:val="24"/>
          <w:szCs w:val="24"/>
        </w:rPr>
      </w:pPr>
      <w:r w:rsidRPr="00B57117">
        <w:rPr>
          <w:rFonts w:ascii="Times New Roman" w:hAnsi="Times New Roman"/>
          <w:sz w:val="24"/>
          <w:szCs w:val="24"/>
        </w:rPr>
        <w:t>Interviewing</w:t>
      </w:r>
    </w:p>
    <w:p w:rsidR="000A08BB" w:rsidRDefault="000A08BB" w:rsidP="004C18CC">
      <w:pPr>
        <w:tabs>
          <w:tab w:val="left" w:pos="0"/>
          <w:tab w:val="left" w:pos="8640"/>
        </w:tabs>
        <w:spacing w:after="0" w:line="360" w:lineRule="auto"/>
        <w:jc w:val="both"/>
        <w:rPr>
          <w:rFonts w:ascii="Times New Roman" w:hAnsi="Times New Roman"/>
          <w:sz w:val="24"/>
          <w:szCs w:val="24"/>
        </w:rPr>
      </w:pPr>
    </w:p>
    <w:p w:rsidR="000A08BB" w:rsidRDefault="000A08BB" w:rsidP="004C18CC">
      <w:pPr>
        <w:tabs>
          <w:tab w:val="left" w:pos="0"/>
          <w:tab w:val="left" w:pos="8640"/>
        </w:tabs>
        <w:spacing w:after="0" w:line="360" w:lineRule="auto"/>
        <w:jc w:val="both"/>
        <w:rPr>
          <w:rFonts w:ascii="Times New Roman" w:hAnsi="Times New Roman"/>
          <w:sz w:val="24"/>
          <w:szCs w:val="24"/>
        </w:rPr>
      </w:pPr>
    </w:p>
    <w:p w:rsidR="000A08BB" w:rsidRDefault="000A08BB" w:rsidP="004C18CC">
      <w:pPr>
        <w:tabs>
          <w:tab w:val="left" w:pos="0"/>
          <w:tab w:val="left" w:pos="8640"/>
        </w:tabs>
        <w:spacing w:after="0" w:line="360" w:lineRule="auto"/>
        <w:jc w:val="both"/>
        <w:rPr>
          <w:rFonts w:ascii="Times New Roman" w:hAnsi="Times New Roman"/>
          <w:sz w:val="24"/>
          <w:szCs w:val="24"/>
        </w:rPr>
      </w:pPr>
    </w:p>
    <w:p w:rsidR="000A08BB" w:rsidRPr="00307872" w:rsidRDefault="000A08BB" w:rsidP="004C18CC">
      <w:pPr>
        <w:pStyle w:val="NoSpacing"/>
        <w:spacing w:line="360" w:lineRule="auto"/>
        <w:jc w:val="both"/>
        <w:rPr>
          <w:rFonts w:ascii="Times New Roman" w:hAnsi="Times New Roman"/>
          <w:sz w:val="24"/>
          <w:szCs w:val="24"/>
        </w:rPr>
      </w:pPr>
      <w:r w:rsidRPr="009D6FB6">
        <w:rPr>
          <w:rFonts w:ascii="Times New Roman" w:hAnsi="Times New Roman"/>
          <w:b/>
          <w:sz w:val="24"/>
          <w:szCs w:val="24"/>
        </w:rPr>
        <w:t>Brainstorming</w:t>
      </w:r>
      <w:r w:rsidRPr="009D6FB6">
        <w:rPr>
          <w:rFonts w:ascii="Times New Roman" w:hAnsi="Times New Roman"/>
          <w:sz w:val="24"/>
          <w:szCs w:val="24"/>
        </w:rPr>
        <w:t>:</w:t>
      </w:r>
      <w:r w:rsidRPr="00307872">
        <w:rPr>
          <w:rFonts w:ascii="Times New Roman" w:hAnsi="Times New Roman"/>
          <w:sz w:val="24"/>
          <w:szCs w:val="24"/>
        </w:rPr>
        <w:t xml:space="preserve"> Brainstorming session has two phases</w:t>
      </w:r>
    </w:p>
    <w:p w:rsidR="000A08BB" w:rsidRPr="00307872" w:rsidRDefault="000A08BB" w:rsidP="004C18CC">
      <w:pPr>
        <w:pStyle w:val="NoSpacing"/>
        <w:spacing w:line="360" w:lineRule="auto"/>
        <w:jc w:val="both"/>
        <w:rPr>
          <w:rFonts w:ascii="Times New Roman" w:hAnsi="Times New Roman"/>
          <w:sz w:val="24"/>
          <w:szCs w:val="24"/>
        </w:rPr>
      </w:pPr>
    </w:p>
    <w:p w:rsidR="000A08BB" w:rsidRPr="00307872" w:rsidRDefault="000A08BB" w:rsidP="004C18CC">
      <w:pPr>
        <w:pStyle w:val="NoSpacing"/>
        <w:spacing w:line="360" w:lineRule="auto"/>
        <w:jc w:val="both"/>
        <w:rPr>
          <w:rFonts w:ascii="Times New Roman" w:hAnsi="Times New Roman"/>
          <w:sz w:val="24"/>
          <w:szCs w:val="24"/>
        </w:rPr>
      </w:pPr>
      <w:r w:rsidRPr="00307872">
        <w:rPr>
          <w:rFonts w:ascii="Times New Roman" w:hAnsi="Times New Roman"/>
          <w:sz w:val="24"/>
          <w:szCs w:val="24"/>
        </w:rPr>
        <w:t xml:space="preserve">• Generation phase – offer as many ideas as possible do not discuss the merits of the ideas.        In this phase we collected information about the algorithms that can be used for </w:t>
      </w:r>
      <w:r>
        <w:rPr>
          <w:rFonts w:ascii="Times New Roman" w:hAnsi="Times New Roman"/>
          <w:sz w:val="24"/>
          <w:szCs w:val="24"/>
        </w:rPr>
        <w:t>motion control</w:t>
      </w:r>
      <w:r w:rsidRPr="00307872">
        <w:rPr>
          <w:rFonts w:ascii="Times New Roman" w:hAnsi="Times New Roman"/>
          <w:sz w:val="24"/>
          <w:szCs w:val="24"/>
        </w:rPr>
        <w:t xml:space="preserve"> and </w:t>
      </w:r>
      <w:r>
        <w:rPr>
          <w:rFonts w:ascii="Times New Roman" w:hAnsi="Times New Roman"/>
          <w:sz w:val="24"/>
          <w:szCs w:val="24"/>
        </w:rPr>
        <w:t>wireless transmission as well as image processing</w:t>
      </w:r>
      <w:r w:rsidRPr="00307872">
        <w:rPr>
          <w:rFonts w:ascii="Times New Roman" w:hAnsi="Times New Roman"/>
          <w:sz w:val="24"/>
          <w:szCs w:val="24"/>
        </w:rPr>
        <w:t>, their functionalities and the technologies to be used.</w:t>
      </w:r>
    </w:p>
    <w:p w:rsidR="000A08BB" w:rsidRPr="00307872" w:rsidRDefault="000A08BB" w:rsidP="004C18CC">
      <w:pPr>
        <w:pStyle w:val="NoSpacing"/>
        <w:spacing w:line="360" w:lineRule="auto"/>
        <w:jc w:val="both"/>
        <w:rPr>
          <w:rFonts w:ascii="Times New Roman" w:hAnsi="Times New Roman"/>
          <w:sz w:val="24"/>
          <w:szCs w:val="24"/>
        </w:rPr>
      </w:pPr>
    </w:p>
    <w:p w:rsidR="000A08BB" w:rsidRPr="00307872" w:rsidRDefault="000A08BB" w:rsidP="004C18CC">
      <w:pPr>
        <w:pStyle w:val="NoSpacing"/>
        <w:spacing w:line="360" w:lineRule="auto"/>
        <w:jc w:val="both"/>
        <w:rPr>
          <w:rFonts w:ascii="Times New Roman" w:hAnsi="Times New Roman"/>
          <w:sz w:val="24"/>
          <w:szCs w:val="24"/>
        </w:rPr>
      </w:pPr>
      <w:r w:rsidRPr="00307872">
        <w:rPr>
          <w:rFonts w:ascii="Times New Roman" w:hAnsi="Times New Roman"/>
          <w:sz w:val="24"/>
          <w:szCs w:val="24"/>
        </w:rPr>
        <w:t>• Consolidation phase – ideas are discussed, revised, and organized.</w:t>
      </w:r>
    </w:p>
    <w:p w:rsidR="000A08BB" w:rsidRPr="00307872" w:rsidRDefault="000A08BB" w:rsidP="004C18CC">
      <w:pPr>
        <w:pStyle w:val="NoSpacing"/>
        <w:spacing w:line="360" w:lineRule="auto"/>
        <w:jc w:val="both"/>
        <w:rPr>
          <w:rFonts w:ascii="Times New Roman" w:hAnsi="Times New Roman"/>
          <w:sz w:val="24"/>
          <w:szCs w:val="24"/>
        </w:rPr>
      </w:pPr>
      <w:r w:rsidRPr="00307872">
        <w:rPr>
          <w:rFonts w:ascii="Times New Roman" w:hAnsi="Times New Roman"/>
          <w:sz w:val="24"/>
          <w:szCs w:val="24"/>
        </w:rPr>
        <w:t>Here we reviewed the information collected and managed them in an order.</w:t>
      </w:r>
    </w:p>
    <w:p w:rsidR="000A08BB" w:rsidRPr="00307872" w:rsidRDefault="000A08BB" w:rsidP="004C18CC">
      <w:pPr>
        <w:pStyle w:val="NoSpacing"/>
        <w:spacing w:line="360" w:lineRule="auto"/>
        <w:jc w:val="both"/>
        <w:rPr>
          <w:rFonts w:ascii="Times New Roman" w:hAnsi="Times New Roman"/>
          <w:sz w:val="24"/>
          <w:szCs w:val="24"/>
        </w:rPr>
      </w:pPr>
    </w:p>
    <w:p w:rsidR="000A08BB" w:rsidRPr="00307872" w:rsidRDefault="000A08BB" w:rsidP="004C18CC">
      <w:pPr>
        <w:pStyle w:val="NoSpacing"/>
        <w:spacing w:line="360" w:lineRule="auto"/>
        <w:jc w:val="both"/>
        <w:rPr>
          <w:rFonts w:ascii="Times New Roman" w:hAnsi="Times New Roman"/>
          <w:sz w:val="24"/>
          <w:szCs w:val="24"/>
        </w:rPr>
      </w:pPr>
      <w:r w:rsidRPr="009D6FB6">
        <w:rPr>
          <w:rFonts w:ascii="Times New Roman" w:hAnsi="Times New Roman"/>
          <w:b/>
          <w:sz w:val="24"/>
          <w:szCs w:val="24"/>
        </w:rPr>
        <w:t>Interviewing</w:t>
      </w:r>
      <w:r w:rsidRPr="009D6FB6">
        <w:rPr>
          <w:rFonts w:ascii="Times New Roman" w:hAnsi="Times New Roman"/>
          <w:sz w:val="24"/>
          <w:szCs w:val="24"/>
        </w:rPr>
        <w:t>:</w:t>
      </w:r>
      <w:r w:rsidRPr="00307872">
        <w:rPr>
          <w:rFonts w:ascii="Times New Roman" w:hAnsi="Times New Roman"/>
          <w:sz w:val="24"/>
          <w:szCs w:val="24"/>
        </w:rPr>
        <w:t xml:space="preserve"> Four phases of interviewing are</w:t>
      </w:r>
    </w:p>
    <w:p w:rsidR="000A08BB" w:rsidRPr="00307872" w:rsidRDefault="000A08BB" w:rsidP="004C18CC">
      <w:pPr>
        <w:pStyle w:val="NoSpacing"/>
        <w:spacing w:line="360" w:lineRule="auto"/>
        <w:jc w:val="both"/>
        <w:rPr>
          <w:rFonts w:ascii="Times New Roman" w:hAnsi="Times New Roman"/>
          <w:sz w:val="24"/>
          <w:szCs w:val="24"/>
        </w:rPr>
      </w:pPr>
    </w:p>
    <w:p w:rsidR="000A08BB" w:rsidRPr="00307872" w:rsidRDefault="000A08BB" w:rsidP="004C18CC">
      <w:pPr>
        <w:pStyle w:val="NoSpacing"/>
        <w:spacing w:line="360" w:lineRule="auto"/>
        <w:jc w:val="both"/>
        <w:rPr>
          <w:rFonts w:ascii="Times New Roman" w:hAnsi="Times New Roman"/>
          <w:sz w:val="24"/>
          <w:szCs w:val="24"/>
        </w:rPr>
      </w:pPr>
      <w:r w:rsidRPr="00307872">
        <w:rPr>
          <w:rFonts w:ascii="Times New Roman" w:hAnsi="Times New Roman"/>
          <w:sz w:val="24"/>
          <w:szCs w:val="24"/>
        </w:rPr>
        <w:t>• Identifying candidates: In our system, candidates are the group members and the professors allotted</w:t>
      </w:r>
    </w:p>
    <w:p w:rsidR="000A08BB" w:rsidRPr="00307872" w:rsidRDefault="000A08BB" w:rsidP="004C18CC">
      <w:pPr>
        <w:pStyle w:val="NoSpacing"/>
        <w:spacing w:line="360" w:lineRule="auto"/>
        <w:jc w:val="both"/>
        <w:rPr>
          <w:rFonts w:ascii="Times New Roman" w:hAnsi="Times New Roman"/>
          <w:sz w:val="24"/>
          <w:szCs w:val="24"/>
        </w:rPr>
      </w:pPr>
    </w:p>
    <w:p w:rsidR="000A08BB" w:rsidRPr="00307872" w:rsidRDefault="000A08BB" w:rsidP="004C18CC">
      <w:pPr>
        <w:pStyle w:val="NoSpacing"/>
        <w:spacing w:line="360" w:lineRule="auto"/>
        <w:jc w:val="both"/>
        <w:rPr>
          <w:rFonts w:ascii="Times New Roman" w:hAnsi="Times New Roman"/>
          <w:sz w:val="24"/>
          <w:szCs w:val="24"/>
        </w:rPr>
      </w:pPr>
      <w:r w:rsidRPr="00307872">
        <w:rPr>
          <w:rFonts w:ascii="Times New Roman" w:hAnsi="Times New Roman"/>
          <w:sz w:val="24"/>
          <w:szCs w:val="24"/>
        </w:rPr>
        <w:t xml:space="preserve">• Preparing for an interview: In this phase, members prepared few questions to be asked to professor for getting their doubt solved. </w:t>
      </w:r>
    </w:p>
    <w:p w:rsidR="000A08BB" w:rsidRPr="00307872" w:rsidRDefault="000A08BB" w:rsidP="004C18CC">
      <w:pPr>
        <w:pStyle w:val="NoSpacing"/>
        <w:spacing w:line="360" w:lineRule="auto"/>
        <w:jc w:val="both"/>
        <w:rPr>
          <w:rFonts w:ascii="Times New Roman" w:hAnsi="Times New Roman"/>
          <w:sz w:val="24"/>
          <w:szCs w:val="24"/>
        </w:rPr>
      </w:pPr>
    </w:p>
    <w:p w:rsidR="000A08BB" w:rsidRPr="00307872" w:rsidRDefault="000A08BB" w:rsidP="004C18CC">
      <w:pPr>
        <w:pStyle w:val="NoSpacing"/>
        <w:spacing w:line="360" w:lineRule="auto"/>
        <w:jc w:val="both"/>
        <w:rPr>
          <w:rFonts w:ascii="Times New Roman" w:hAnsi="Times New Roman"/>
          <w:sz w:val="24"/>
          <w:szCs w:val="24"/>
        </w:rPr>
      </w:pPr>
      <w:r w:rsidRPr="00307872">
        <w:rPr>
          <w:rFonts w:ascii="Times New Roman" w:hAnsi="Times New Roman"/>
          <w:sz w:val="24"/>
          <w:szCs w:val="24"/>
        </w:rPr>
        <w:t>• Conducting the interview: In this phase, we asked our guide about system flow, algorithm to be used, which web portal is suitable, etc.</w:t>
      </w:r>
    </w:p>
    <w:p w:rsidR="000A08BB" w:rsidRPr="00307872" w:rsidRDefault="000A08BB" w:rsidP="004C18CC">
      <w:pPr>
        <w:pStyle w:val="NoSpacing"/>
        <w:spacing w:line="360" w:lineRule="auto"/>
        <w:jc w:val="both"/>
        <w:rPr>
          <w:rFonts w:ascii="Times New Roman" w:hAnsi="Times New Roman"/>
          <w:sz w:val="24"/>
          <w:szCs w:val="24"/>
        </w:rPr>
      </w:pPr>
    </w:p>
    <w:p w:rsidR="000A08BB" w:rsidRPr="00307872" w:rsidRDefault="000A08BB" w:rsidP="004C18CC">
      <w:pPr>
        <w:pStyle w:val="NoSpacing"/>
        <w:spacing w:line="360" w:lineRule="auto"/>
        <w:jc w:val="both"/>
        <w:rPr>
          <w:rFonts w:ascii="Times New Roman" w:hAnsi="Times New Roman"/>
          <w:sz w:val="24"/>
          <w:szCs w:val="24"/>
        </w:rPr>
      </w:pPr>
      <w:r w:rsidRPr="00307872">
        <w:rPr>
          <w:rFonts w:ascii="Times New Roman" w:hAnsi="Times New Roman"/>
          <w:sz w:val="24"/>
          <w:szCs w:val="24"/>
        </w:rPr>
        <w:t>• Following up: After solving the doubts, we discussed over the issues.</w:t>
      </w: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0A08BB" w:rsidRDefault="000A08BB" w:rsidP="004C18CC">
      <w:pPr>
        <w:pStyle w:val="ListParagraph"/>
        <w:numPr>
          <w:ilvl w:val="0"/>
          <w:numId w:val="10"/>
        </w:numPr>
        <w:contextualSpacing w:val="0"/>
        <w:jc w:val="both"/>
        <w:rPr>
          <w:rFonts w:ascii="Times New Roman" w:hAnsi="Times New Roman"/>
          <w:b/>
          <w:vanish/>
          <w:sz w:val="24"/>
          <w:szCs w:val="24"/>
        </w:rPr>
      </w:pPr>
    </w:p>
    <w:p w:rsidR="000A08BB" w:rsidRPr="00197377" w:rsidRDefault="00197377" w:rsidP="00197377">
      <w:pPr>
        <w:pStyle w:val="ListParagraph"/>
        <w:numPr>
          <w:ilvl w:val="1"/>
          <w:numId w:val="28"/>
        </w:numPr>
        <w:jc w:val="both"/>
        <w:rPr>
          <w:rFonts w:ascii="Times New Roman" w:hAnsi="Times New Roman"/>
          <w:b/>
          <w:sz w:val="24"/>
          <w:szCs w:val="24"/>
        </w:rPr>
      </w:pPr>
      <w:r>
        <w:rPr>
          <w:rFonts w:ascii="Times New Roman" w:hAnsi="Times New Roman"/>
          <w:b/>
          <w:sz w:val="24"/>
          <w:szCs w:val="24"/>
        </w:rPr>
        <w:t xml:space="preserve">     </w:t>
      </w:r>
      <w:r w:rsidR="000A08BB" w:rsidRPr="00197377">
        <w:rPr>
          <w:rFonts w:ascii="Times New Roman" w:hAnsi="Times New Roman"/>
          <w:b/>
          <w:sz w:val="24"/>
          <w:szCs w:val="24"/>
        </w:rPr>
        <w:t>REQUIREMENT ANALYSIS:</w:t>
      </w:r>
    </w:p>
    <w:p w:rsidR="000A08BB" w:rsidRPr="00CD4E29" w:rsidRDefault="000A08BB" w:rsidP="004C18CC">
      <w:pPr>
        <w:ind w:left="720"/>
        <w:jc w:val="both"/>
        <w:rPr>
          <w:rFonts w:ascii="Times New Roman" w:hAnsi="Times New Roman"/>
          <w:b/>
          <w:sz w:val="24"/>
          <w:szCs w:val="24"/>
        </w:rPr>
      </w:pPr>
    </w:p>
    <w:p w:rsidR="000A08BB" w:rsidRPr="00CD4E29" w:rsidRDefault="000A08BB" w:rsidP="004C18CC">
      <w:pPr>
        <w:jc w:val="both"/>
        <w:rPr>
          <w:rFonts w:ascii="Times New Roman" w:hAnsi="Times New Roman"/>
          <w:sz w:val="24"/>
          <w:szCs w:val="24"/>
        </w:rPr>
      </w:pPr>
      <w:r w:rsidRPr="00CD4E29">
        <w:rPr>
          <w:rFonts w:ascii="Times New Roman" w:hAnsi="Times New Roman"/>
          <w:sz w:val="24"/>
          <w:szCs w:val="24"/>
        </w:rPr>
        <w:t>Feasibility analysis:  Feasibility studies aim to objectively and rationally uncover the strengths and weaknesses of the project.</w:t>
      </w:r>
    </w:p>
    <w:p w:rsidR="000A08BB" w:rsidRPr="00B2765A" w:rsidRDefault="000A08BB" w:rsidP="004C18CC">
      <w:pPr>
        <w:numPr>
          <w:ilvl w:val="0"/>
          <w:numId w:val="11"/>
        </w:numPr>
        <w:spacing w:before="100" w:beforeAutospacing="1" w:after="100" w:afterAutospacing="1" w:line="240" w:lineRule="auto"/>
        <w:jc w:val="both"/>
        <w:rPr>
          <w:rFonts w:ascii="Times New Roman" w:eastAsia="Times New Roman" w:hAnsi="Times New Roman"/>
          <w:sz w:val="24"/>
          <w:szCs w:val="24"/>
        </w:rPr>
      </w:pPr>
      <w:r w:rsidRPr="00CD4E29">
        <w:rPr>
          <w:rFonts w:ascii="Times New Roman" w:hAnsi="Times New Roman"/>
          <w:sz w:val="24"/>
          <w:szCs w:val="24"/>
        </w:rPr>
        <w:t xml:space="preserve">Technical feasibility: </w:t>
      </w:r>
      <w:r w:rsidRPr="00CD4E29">
        <w:rPr>
          <w:rFonts w:ascii="Times New Roman" w:eastAsia="Times New Roman" w:hAnsi="Times New Roman"/>
          <w:sz w:val="24"/>
          <w:szCs w:val="24"/>
        </w:rPr>
        <w:t>I</w:t>
      </w:r>
      <w:r w:rsidRPr="00B2765A">
        <w:rPr>
          <w:rFonts w:ascii="Times New Roman" w:eastAsia="Times New Roman" w:hAnsi="Times New Roman"/>
          <w:sz w:val="24"/>
          <w:szCs w:val="24"/>
        </w:rPr>
        <w:t>n technical feasibility the following issues are taken into consideration.</w:t>
      </w:r>
    </w:p>
    <w:p w:rsidR="000A08BB" w:rsidRPr="00B2765A" w:rsidRDefault="000A08BB" w:rsidP="004C18CC">
      <w:pPr>
        <w:spacing w:before="100" w:beforeAutospacing="1" w:after="100" w:afterAutospacing="1" w:line="240" w:lineRule="auto"/>
        <w:ind w:left="720"/>
        <w:jc w:val="both"/>
        <w:rPr>
          <w:rFonts w:ascii="Times New Roman" w:eastAsia="Times New Roman" w:hAnsi="Times New Roman"/>
          <w:sz w:val="24"/>
          <w:szCs w:val="24"/>
        </w:rPr>
      </w:pPr>
      <w:r w:rsidRPr="00B2765A">
        <w:rPr>
          <w:rFonts w:ascii="Times New Roman" w:eastAsia="Times New Roman" w:hAnsi="Times New Roman"/>
          <w:sz w:val="24"/>
          <w:szCs w:val="24"/>
        </w:rPr>
        <w:t>Whether the required technology is available or not</w:t>
      </w:r>
      <w:r w:rsidRPr="00CD4E29">
        <w:rPr>
          <w:rFonts w:ascii="Times New Roman" w:eastAsia="Times New Roman" w:hAnsi="Times New Roman"/>
          <w:sz w:val="24"/>
          <w:szCs w:val="24"/>
        </w:rPr>
        <w:t>: Technolog</w:t>
      </w:r>
      <w:r>
        <w:rPr>
          <w:rFonts w:ascii="Times New Roman" w:eastAsia="Times New Roman" w:hAnsi="Times New Roman"/>
          <w:sz w:val="24"/>
          <w:szCs w:val="24"/>
        </w:rPr>
        <w:t>ies used in our system our MATLAB, C programming language, AVR Studio, AVR Bootloader</w:t>
      </w:r>
      <w:r w:rsidRPr="00CD4E29">
        <w:rPr>
          <w:rFonts w:ascii="Times New Roman" w:eastAsia="Times New Roman" w:hAnsi="Times New Roman"/>
          <w:sz w:val="24"/>
          <w:szCs w:val="24"/>
        </w:rPr>
        <w:t>. These technologies are easily available, easy t</w:t>
      </w:r>
      <w:r>
        <w:rPr>
          <w:rFonts w:ascii="Times New Roman" w:eastAsia="Times New Roman" w:hAnsi="Times New Roman"/>
          <w:sz w:val="24"/>
          <w:szCs w:val="24"/>
        </w:rPr>
        <w:t>o learn.</w:t>
      </w:r>
    </w:p>
    <w:p w:rsidR="000A08BB" w:rsidRPr="00CD4E29" w:rsidRDefault="000A08BB" w:rsidP="004C18CC">
      <w:pPr>
        <w:spacing w:before="100" w:beforeAutospacing="1" w:after="100" w:afterAutospacing="1" w:line="240" w:lineRule="auto"/>
        <w:ind w:left="720"/>
        <w:jc w:val="both"/>
        <w:rPr>
          <w:rFonts w:ascii="Times New Roman" w:hAnsi="Times New Roman"/>
          <w:sz w:val="24"/>
          <w:szCs w:val="24"/>
        </w:rPr>
      </w:pPr>
      <w:r w:rsidRPr="00B2765A">
        <w:rPr>
          <w:rFonts w:ascii="Times New Roman" w:eastAsia="Times New Roman" w:hAnsi="Times New Roman"/>
          <w:sz w:val="24"/>
          <w:szCs w:val="24"/>
        </w:rPr>
        <w:t>Whether the requir</w:t>
      </w:r>
      <w:r w:rsidRPr="00CD4E29">
        <w:rPr>
          <w:rFonts w:ascii="Times New Roman" w:eastAsia="Times New Roman" w:hAnsi="Times New Roman"/>
          <w:sz w:val="24"/>
          <w:szCs w:val="24"/>
        </w:rPr>
        <w:t>ed resources are available: Resources like manpower, software, hardware are available. In our system all resources are available.</w:t>
      </w:r>
    </w:p>
    <w:p w:rsidR="000A08BB" w:rsidRDefault="000A08BB" w:rsidP="004C18CC">
      <w:pPr>
        <w:numPr>
          <w:ilvl w:val="0"/>
          <w:numId w:val="11"/>
        </w:numPr>
        <w:jc w:val="both"/>
        <w:rPr>
          <w:rFonts w:ascii="Times New Roman" w:hAnsi="Times New Roman"/>
          <w:sz w:val="24"/>
          <w:szCs w:val="24"/>
        </w:rPr>
      </w:pPr>
      <w:r w:rsidRPr="00CD4E29">
        <w:rPr>
          <w:rFonts w:ascii="Times New Roman" w:hAnsi="Times New Roman"/>
          <w:sz w:val="24"/>
          <w:szCs w:val="24"/>
        </w:rPr>
        <w:t>Cost Feasibility:</w:t>
      </w:r>
      <w:r>
        <w:rPr>
          <w:rFonts w:ascii="Times New Roman" w:hAnsi="Times New Roman"/>
          <w:sz w:val="24"/>
          <w:szCs w:val="24"/>
        </w:rPr>
        <w:t xml:space="preserve"> Cost feasibility consists of the time and space required by the system. In our system both time and space measures are under control. Due to time constraints image processing  is limited to particular condition of robot’s  which definitely reduces the complexity of  project.</w:t>
      </w:r>
    </w:p>
    <w:p w:rsidR="000A08BB" w:rsidRDefault="000A08BB" w:rsidP="004C18CC">
      <w:pPr>
        <w:numPr>
          <w:ilvl w:val="0"/>
          <w:numId w:val="11"/>
        </w:numPr>
        <w:jc w:val="both"/>
        <w:rPr>
          <w:rFonts w:ascii="Times New Roman" w:hAnsi="Times New Roman"/>
          <w:sz w:val="24"/>
          <w:szCs w:val="24"/>
        </w:rPr>
      </w:pPr>
      <w:r w:rsidRPr="00CD4E29">
        <w:rPr>
          <w:rFonts w:ascii="Times New Roman" w:hAnsi="Times New Roman"/>
          <w:sz w:val="24"/>
          <w:szCs w:val="24"/>
        </w:rPr>
        <w:t>Resource Feasibility</w:t>
      </w:r>
      <w:r>
        <w:rPr>
          <w:rFonts w:ascii="Times New Roman" w:hAnsi="Times New Roman"/>
          <w:sz w:val="24"/>
          <w:szCs w:val="24"/>
        </w:rPr>
        <w:t>: Resources in our system are the members and the space and technologies available.</w:t>
      </w:r>
    </w:p>
    <w:tbl>
      <w:tblPr>
        <w:tblStyle w:val="TableGrid"/>
        <w:tblW w:w="0" w:type="auto"/>
        <w:tblInd w:w="720" w:type="dxa"/>
        <w:tblLook w:val="04A0"/>
      </w:tblPr>
      <w:tblGrid>
        <w:gridCol w:w="2989"/>
        <w:gridCol w:w="2969"/>
        <w:gridCol w:w="2898"/>
      </w:tblGrid>
      <w:tr w:rsidR="005A6F38" w:rsidTr="005A6F38">
        <w:tc>
          <w:tcPr>
            <w:tcW w:w="2989" w:type="dxa"/>
          </w:tcPr>
          <w:p w:rsidR="005A6F38" w:rsidRPr="005A6F38" w:rsidRDefault="005A6F38" w:rsidP="004C18CC">
            <w:pPr>
              <w:jc w:val="both"/>
              <w:rPr>
                <w:rFonts w:ascii="Times New Roman" w:hAnsi="Times New Roman"/>
                <w:b/>
                <w:sz w:val="24"/>
                <w:szCs w:val="24"/>
              </w:rPr>
            </w:pPr>
            <w:r w:rsidRPr="005A6F38">
              <w:rPr>
                <w:rFonts w:ascii="Times New Roman" w:hAnsi="Times New Roman"/>
                <w:b/>
                <w:sz w:val="24"/>
                <w:szCs w:val="24"/>
              </w:rPr>
              <w:t>HARDWARE</w:t>
            </w:r>
          </w:p>
        </w:tc>
        <w:tc>
          <w:tcPr>
            <w:tcW w:w="2969" w:type="dxa"/>
          </w:tcPr>
          <w:p w:rsidR="005A6F38" w:rsidRPr="005A6F38" w:rsidRDefault="005A6F38" w:rsidP="004C18CC">
            <w:pPr>
              <w:jc w:val="both"/>
              <w:rPr>
                <w:rFonts w:ascii="Times New Roman" w:hAnsi="Times New Roman"/>
                <w:b/>
                <w:sz w:val="24"/>
                <w:szCs w:val="24"/>
              </w:rPr>
            </w:pPr>
            <w:r w:rsidRPr="005A6F38">
              <w:rPr>
                <w:rFonts w:ascii="Times New Roman" w:hAnsi="Times New Roman"/>
                <w:b/>
                <w:sz w:val="24"/>
                <w:szCs w:val="24"/>
              </w:rPr>
              <w:t>QUANTITY</w:t>
            </w:r>
          </w:p>
        </w:tc>
        <w:tc>
          <w:tcPr>
            <w:tcW w:w="2898" w:type="dxa"/>
          </w:tcPr>
          <w:p w:rsidR="005A6F38" w:rsidRPr="005A6F38" w:rsidRDefault="005A6F38" w:rsidP="004C18CC">
            <w:pPr>
              <w:jc w:val="both"/>
              <w:rPr>
                <w:rFonts w:ascii="Times New Roman" w:hAnsi="Times New Roman"/>
                <w:b/>
                <w:sz w:val="24"/>
                <w:szCs w:val="24"/>
              </w:rPr>
            </w:pPr>
            <w:r w:rsidRPr="005A6F38">
              <w:rPr>
                <w:rFonts w:ascii="Times New Roman" w:hAnsi="Times New Roman"/>
                <w:b/>
                <w:sz w:val="24"/>
                <w:szCs w:val="24"/>
              </w:rPr>
              <w:t>COST</w:t>
            </w:r>
          </w:p>
        </w:tc>
      </w:tr>
      <w:tr w:rsidR="005A6F38" w:rsidTr="005A6F38">
        <w:tc>
          <w:tcPr>
            <w:tcW w:w="2989" w:type="dxa"/>
          </w:tcPr>
          <w:p w:rsidR="005A6F38" w:rsidRDefault="005A6F38" w:rsidP="004C18CC">
            <w:pPr>
              <w:jc w:val="both"/>
              <w:rPr>
                <w:rFonts w:ascii="Times New Roman" w:hAnsi="Times New Roman"/>
                <w:sz w:val="24"/>
                <w:szCs w:val="24"/>
              </w:rPr>
            </w:pPr>
            <w:r>
              <w:rPr>
                <w:rFonts w:ascii="Times New Roman" w:hAnsi="Times New Roman"/>
                <w:sz w:val="24"/>
                <w:szCs w:val="24"/>
              </w:rPr>
              <w:t>SPARK V robot</w:t>
            </w:r>
          </w:p>
        </w:tc>
        <w:tc>
          <w:tcPr>
            <w:tcW w:w="2969" w:type="dxa"/>
          </w:tcPr>
          <w:p w:rsidR="005A6F38" w:rsidRDefault="005A6F38" w:rsidP="004C18CC">
            <w:pPr>
              <w:jc w:val="both"/>
              <w:rPr>
                <w:rFonts w:ascii="Times New Roman" w:hAnsi="Times New Roman"/>
                <w:sz w:val="24"/>
                <w:szCs w:val="24"/>
              </w:rPr>
            </w:pPr>
            <w:r>
              <w:rPr>
                <w:rFonts w:ascii="Times New Roman" w:hAnsi="Times New Roman"/>
                <w:sz w:val="24"/>
                <w:szCs w:val="24"/>
              </w:rPr>
              <w:t>2</w:t>
            </w:r>
          </w:p>
        </w:tc>
        <w:tc>
          <w:tcPr>
            <w:tcW w:w="2898" w:type="dxa"/>
          </w:tcPr>
          <w:p w:rsidR="005A6F38" w:rsidRDefault="005A6F38" w:rsidP="004C18CC">
            <w:pPr>
              <w:jc w:val="both"/>
              <w:rPr>
                <w:rFonts w:ascii="Times New Roman" w:hAnsi="Times New Roman"/>
                <w:sz w:val="24"/>
                <w:szCs w:val="24"/>
              </w:rPr>
            </w:pPr>
            <w:r>
              <w:rPr>
                <w:rFonts w:ascii="Times New Roman" w:hAnsi="Times New Roman"/>
                <w:sz w:val="24"/>
                <w:szCs w:val="24"/>
              </w:rPr>
              <w:t>4,600/-</w:t>
            </w:r>
          </w:p>
        </w:tc>
      </w:tr>
      <w:tr w:rsidR="005A6F38" w:rsidTr="005A6F38">
        <w:tc>
          <w:tcPr>
            <w:tcW w:w="2989" w:type="dxa"/>
          </w:tcPr>
          <w:p w:rsidR="005A6F38" w:rsidRDefault="005A6F38" w:rsidP="004C18CC">
            <w:pPr>
              <w:jc w:val="both"/>
              <w:rPr>
                <w:rFonts w:ascii="Times New Roman" w:hAnsi="Times New Roman"/>
                <w:sz w:val="24"/>
                <w:szCs w:val="24"/>
              </w:rPr>
            </w:pPr>
            <w:r>
              <w:rPr>
                <w:rFonts w:ascii="Times New Roman" w:hAnsi="Times New Roman"/>
                <w:sz w:val="24"/>
                <w:szCs w:val="24"/>
              </w:rPr>
              <w:t>Zigbee module</w:t>
            </w:r>
          </w:p>
        </w:tc>
        <w:tc>
          <w:tcPr>
            <w:tcW w:w="2969" w:type="dxa"/>
          </w:tcPr>
          <w:p w:rsidR="005A6F38" w:rsidRDefault="005A6F38" w:rsidP="004C18CC">
            <w:pPr>
              <w:jc w:val="both"/>
              <w:rPr>
                <w:rFonts w:ascii="Times New Roman" w:hAnsi="Times New Roman"/>
                <w:sz w:val="24"/>
                <w:szCs w:val="24"/>
              </w:rPr>
            </w:pPr>
            <w:r>
              <w:rPr>
                <w:rFonts w:ascii="Times New Roman" w:hAnsi="Times New Roman"/>
                <w:sz w:val="24"/>
                <w:szCs w:val="24"/>
              </w:rPr>
              <w:t>4</w:t>
            </w:r>
          </w:p>
        </w:tc>
        <w:tc>
          <w:tcPr>
            <w:tcW w:w="2898" w:type="dxa"/>
          </w:tcPr>
          <w:p w:rsidR="005A6F38" w:rsidRDefault="005A6F38" w:rsidP="004C18CC">
            <w:pPr>
              <w:jc w:val="both"/>
              <w:rPr>
                <w:rFonts w:ascii="Times New Roman" w:hAnsi="Times New Roman"/>
                <w:sz w:val="24"/>
                <w:szCs w:val="24"/>
              </w:rPr>
            </w:pPr>
            <w:r>
              <w:rPr>
                <w:rFonts w:ascii="Times New Roman" w:hAnsi="Times New Roman"/>
                <w:sz w:val="24"/>
                <w:szCs w:val="24"/>
              </w:rPr>
              <w:t>2,000/-</w:t>
            </w:r>
          </w:p>
        </w:tc>
      </w:tr>
      <w:tr w:rsidR="005A6F38" w:rsidTr="005A6F38">
        <w:tc>
          <w:tcPr>
            <w:tcW w:w="2989" w:type="dxa"/>
          </w:tcPr>
          <w:p w:rsidR="005A6F38" w:rsidRDefault="005A6F38" w:rsidP="004C18CC">
            <w:pPr>
              <w:jc w:val="both"/>
              <w:rPr>
                <w:rFonts w:ascii="Times New Roman" w:hAnsi="Times New Roman"/>
                <w:sz w:val="24"/>
                <w:szCs w:val="24"/>
              </w:rPr>
            </w:pPr>
            <w:r>
              <w:rPr>
                <w:rFonts w:ascii="Times New Roman" w:hAnsi="Times New Roman"/>
                <w:sz w:val="24"/>
                <w:szCs w:val="24"/>
              </w:rPr>
              <w:t>Camera</w:t>
            </w:r>
          </w:p>
        </w:tc>
        <w:tc>
          <w:tcPr>
            <w:tcW w:w="2969" w:type="dxa"/>
          </w:tcPr>
          <w:p w:rsidR="005A6F38" w:rsidRDefault="005A6F38" w:rsidP="004C18CC">
            <w:pPr>
              <w:jc w:val="both"/>
              <w:rPr>
                <w:rFonts w:ascii="Times New Roman" w:hAnsi="Times New Roman"/>
                <w:sz w:val="24"/>
                <w:szCs w:val="24"/>
              </w:rPr>
            </w:pPr>
            <w:r>
              <w:rPr>
                <w:rFonts w:ascii="Times New Roman" w:hAnsi="Times New Roman"/>
                <w:sz w:val="24"/>
                <w:szCs w:val="24"/>
              </w:rPr>
              <w:t>1</w:t>
            </w:r>
          </w:p>
        </w:tc>
        <w:tc>
          <w:tcPr>
            <w:tcW w:w="2898" w:type="dxa"/>
          </w:tcPr>
          <w:p w:rsidR="005A6F38" w:rsidRDefault="005A6F38" w:rsidP="004C18CC">
            <w:pPr>
              <w:jc w:val="both"/>
              <w:rPr>
                <w:rFonts w:ascii="Times New Roman" w:hAnsi="Times New Roman"/>
                <w:sz w:val="24"/>
                <w:szCs w:val="24"/>
              </w:rPr>
            </w:pPr>
            <w:r>
              <w:rPr>
                <w:rFonts w:ascii="Times New Roman" w:hAnsi="Times New Roman"/>
                <w:sz w:val="24"/>
                <w:szCs w:val="24"/>
              </w:rPr>
              <w:t>1,000/-</w:t>
            </w:r>
          </w:p>
        </w:tc>
      </w:tr>
      <w:tr w:rsidR="005A6F38" w:rsidTr="005A6F38">
        <w:tc>
          <w:tcPr>
            <w:tcW w:w="2989" w:type="dxa"/>
          </w:tcPr>
          <w:p w:rsidR="005A6F38" w:rsidRPr="005A6F38" w:rsidRDefault="005A6F38" w:rsidP="004C18CC">
            <w:pPr>
              <w:jc w:val="both"/>
              <w:rPr>
                <w:rFonts w:ascii="Times New Roman" w:hAnsi="Times New Roman"/>
                <w:b/>
                <w:sz w:val="24"/>
                <w:szCs w:val="24"/>
              </w:rPr>
            </w:pPr>
            <w:r w:rsidRPr="005A6F38">
              <w:rPr>
                <w:rFonts w:ascii="Times New Roman" w:hAnsi="Times New Roman"/>
                <w:b/>
                <w:sz w:val="24"/>
                <w:szCs w:val="24"/>
              </w:rPr>
              <w:t>Total</w:t>
            </w:r>
          </w:p>
        </w:tc>
        <w:tc>
          <w:tcPr>
            <w:tcW w:w="2969" w:type="dxa"/>
          </w:tcPr>
          <w:p w:rsidR="005A6F38" w:rsidRPr="005A6F38" w:rsidRDefault="005A6F38" w:rsidP="004C18CC">
            <w:pPr>
              <w:jc w:val="both"/>
              <w:rPr>
                <w:rFonts w:ascii="Times New Roman" w:hAnsi="Times New Roman"/>
                <w:b/>
                <w:sz w:val="24"/>
                <w:szCs w:val="24"/>
              </w:rPr>
            </w:pPr>
          </w:p>
        </w:tc>
        <w:tc>
          <w:tcPr>
            <w:tcW w:w="2898" w:type="dxa"/>
          </w:tcPr>
          <w:p w:rsidR="005A6F38" w:rsidRPr="005A6F38" w:rsidRDefault="005A6F38" w:rsidP="004C18CC">
            <w:pPr>
              <w:jc w:val="both"/>
              <w:rPr>
                <w:rFonts w:ascii="Times New Roman" w:hAnsi="Times New Roman"/>
                <w:b/>
                <w:sz w:val="24"/>
                <w:szCs w:val="24"/>
              </w:rPr>
            </w:pPr>
            <w:r w:rsidRPr="005A6F38">
              <w:rPr>
                <w:rFonts w:ascii="Times New Roman" w:hAnsi="Times New Roman"/>
                <w:b/>
                <w:sz w:val="24"/>
                <w:szCs w:val="24"/>
              </w:rPr>
              <w:t>8,000/-(Approx.)</w:t>
            </w:r>
          </w:p>
        </w:tc>
      </w:tr>
    </w:tbl>
    <w:p w:rsidR="005A6F38" w:rsidRPr="00117B16" w:rsidRDefault="00117B16" w:rsidP="00117B16">
      <w:pPr>
        <w:ind w:left="720"/>
        <w:jc w:val="center"/>
        <w:rPr>
          <w:rFonts w:ascii="Times New Roman" w:hAnsi="Times New Roman"/>
          <w:b/>
          <w:sz w:val="24"/>
          <w:szCs w:val="24"/>
        </w:rPr>
      </w:pPr>
      <w:r w:rsidRPr="00117B16">
        <w:rPr>
          <w:rFonts w:ascii="Times New Roman" w:hAnsi="Times New Roman"/>
          <w:b/>
          <w:sz w:val="24"/>
          <w:szCs w:val="24"/>
        </w:rPr>
        <w:t>Table 1 Cost Analysis</w:t>
      </w:r>
    </w:p>
    <w:p w:rsidR="00616ABE" w:rsidRDefault="00616ABE" w:rsidP="004C18CC">
      <w:pPr>
        <w:ind w:left="720"/>
        <w:jc w:val="both"/>
        <w:rPr>
          <w:rFonts w:ascii="Times New Roman" w:hAnsi="Times New Roman"/>
          <w:sz w:val="24"/>
          <w:szCs w:val="24"/>
        </w:rPr>
      </w:pPr>
    </w:p>
    <w:p w:rsidR="00616ABE" w:rsidRDefault="00616ABE" w:rsidP="004C18CC">
      <w:pPr>
        <w:ind w:left="720"/>
        <w:jc w:val="both"/>
        <w:rPr>
          <w:rFonts w:ascii="Times New Roman" w:hAnsi="Times New Roman"/>
          <w:sz w:val="24"/>
          <w:szCs w:val="24"/>
        </w:rPr>
      </w:pPr>
    </w:p>
    <w:p w:rsidR="000A08BB" w:rsidRPr="000A08BB" w:rsidRDefault="000A08BB" w:rsidP="004C18CC">
      <w:pPr>
        <w:pStyle w:val="ListParagraph"/>
        <w:numPr>
          <w:ilvl w:val="0"/>
          <w:numId w:val="15"/>
        </w:numPr>
        <w:jc w:val="both"/>
        <w:rPr>
          <w:rFonts w:ascii="Times New Roman" w:hAnsi="Times New Roman"/>
          <w:b/>
          <w:vanish/>
          <w:sz w:val="24"/>
          <w:szCs w:val="24"/>
        </w:rPr>
      </w:pPr>
    </w:p>
    <w:p w:rsidR="000A08BB" w:rsidRPr="000A08BB" w:rsidRDefault="000A08BB" w:rsidP="004C18CC">
      <w:pPr>
        <w:pStyle w:val="ListParagraph"/>
        <w:numPr>
          <w:ilvl w:val="0"/>
          <w:numId w:val="15"/>
        </w:numPr>
        <w:jc w:val="both"/>
        <w:rPr>
          <w:rFonts w:ascii="Times New Roman" w:hAnsi="Times New Roman"/>
          <w:b/>
          <w:vanish/>
          <w:sz w:val="24"/>
          <w:szCs w:val="24"/>
        </w:rPr>
      </w:pPr>
    </w:p>
    <w:p w:rsidR="000A08BB" w:rsidRPr="000A08BB" w:rsidRDefault="000A08BB" w:rsidP="004C18CC">
      <w:pPr>
        <w:pStyle w:val="ListParagraph"/>
        <w:numPr>
          <w:ilvl w:val="0"/>
          <w:numId w:val="15"/>
        </w:numPr>
        <w:jc w:val="both"/>
        <w:rPr>
          <w:rFonts w:ascii="Times New Roman" w:hAnsi="Times New Roman"/>
          <w:b/>
          <w:vanish/>
          <w:sz w:val="24"/>
          <w:szCs w:val="24"/>
        </w:rPr>
      </w:pPr>
    </w:p>
    <w:p w:rsidR="000A08BB" w:rsidRPr="000A08BB" w:rsidRDefault="000A08BB" w:rsidP="004C18CC">
      <w:pPr>
        <w:pStyle w:val="ListParagraph"/>
        <w:numPr>
          <w:ilvl w:val="0"/>
          <w:numId w:val="15"/>
        </w:numPr>
        <w:jc w:val="both"/>
        <w:rPr>
          <w:rFonts w:ascii="Times New Roman" w:hAnsi="Times New Roman"/>
          <w:b/>
          <w:vanish/>
          <w:sz w:val="24"/>
          <w:szCs w:val="24"/>
        </w:rPr>
      </w:pPr>
    </w:p>
    <w:p w:rsidR="000A08BB" w:rsidRPr="000A08BB" w:rsidRDefault="000A08BB" w:rsidP="004C18CC">
      <w:pPr>
        <w:pStyle w:val="ListParagraph"/>
        <w:numPr>
          <w:ilvl w:val="1"/>
          <w:numId w:val="15"/>
        </w:numPr>
        <w:jc w:val="both"/>
        <w:rPr>
          <w:rFonts w:ascii="Times New Roman" w:hAnsi="Times New Roman"/>
          <w:b/>
          <w:vanish/>
          <w:sz w:val="24"/>
          <w:szCs w:val="24"/>
        </w:rPr>
      </w:pPr>
    </w:p>
    <w:p w:rsidR="000A08BB" w:rsidRPr="000A08BB" w:rsidRDefault="000A08BB" w:rsidP="004C18CC">
      <w:pPr>
        <w:pStyle w:val="ListParagraph"/>
        <w:numPr>
          <w:ilvl w:val="1"/>
          <w:numId w:val="15"/>
        </w:numPr>
        <w:jc w:val="both"/>
        <w:rPr>
          <w:rFonts w:ascii="Times New Roman" w:hAnsi="Times New Roman"/>
          <w:b/>
          <w:vanish/>
          <w:sz w:val="24"/>
          <w:szCs w:val="24"/>
        </w:rPr>
      </w:pPr>
    </w:p>
    <w:p w:rsidR="000A08BB" w:rsidRPr="00197377" w:rsidRDefault="00197377" w:rsidP="00197377">
      <w:pPr>
        <w:jc w:val="both"/>
        <w:rPr>
          <w:rFonts w:ascii="Times New Roman" w:hAnsi="Times New Roman"/>
          <w:b/>
          <w:sz w:val="24"/>
          <w:szCs w:val="24"/>
        </w:rPr>
      </w:pPr>
      <w:r w:rsidRPr="00197377">
        <w:rPr>
          <w:rFonts w:ascii="Times New Roman" w:hAnsi="Times New Roman"/>
          <w:b/>
          <w:sz w:val="24"/>
          <w:szCs w:val="24"/>
        </w:rPr>
        <w:t xml:space="preserve">      4.3         </w:t>
      </w:r>
      <w:r w:rsidR="000A08BB" w:rsidRPr="00197377">
        <w:rPr>
          <w:rFonts w:ascii="Times New Roman" w:hAnsi="Times New Roman"/>
          <w:b/>
          <w:sz w:val="24"/>
          <w:szCs w:val="24"/>
        </w:rPr>
        <w:t>REQUIREMENT RECORDING:</w:t>
      </w:r>
      <w:r w:rsidR="00AE26B1" w:rsidRPr="00197377">
        <w:rPr>
          <w:rFonts w:ascii="Times New Roman" w:hAnsi="Times New Roman"/>
          <w:b/>
          <w:sz w:val="24"/>
          <w:szCs w:val="24"/>
        </w:rPr>
        <w:t>-</w:t>
      </w:r>
    </w:p>
    <w:p w:rsidR="00AE26B1" w:rsidRDefault="00AE26B1" w:rsidP="004C18CC">
      <w:pPr>
        <w:pStyle w:val="ListParagraph"/>
        <w:ind w:left="825"/>
        <w:jc w:val="both"/>
        <w:rPr>
          <w:rFonts w:ascii="Times New Roman" w:hAnsi="Times New Roman"/>
          <w:b/>
          <w:sz w:val="24"/>
          <w:szCs w:val="24"/>
        </w:rPr>
      </w:pPr>
    </w:p>
    <w:p w:rsidR="00AE26B1" w:rsidRPr="00AE26B1" w:rsidRDefault="00AE26B1" w:rsidP="004C18CC">
      <w:pPr>
        <w:pStyle w:val="ListParagraph"/>
        <w:ind w:left="825"/>
        <w:jc w:val="both"/>
        <w:rPr>
          <w:rFonts w:ascii="Times New Roman" w:hAnsi="Times New Roman"/>
          <w:sz w:val="24"/>
          <w:szCs w:val="24"/>
        </w:rPr>
      </w:pPr>
      <w:r>
        <w:rPr>
          <w:rFonts w:ascii="Times New Roman" w:hAnsi="Times New Roman"/>
          <w:sz w:val="24"/>
          <w:szCs w:val="24"/>
        </w:rPr>
        <w:t>In this step, requirements might be documented in various forms such as natural language documents and process specification.</w:t>
      </w:r>
    </w:p>
    <w:p w:rsidR="000A08BB" w:rsidRDefault="000A08BB" w:rsidP="000A08BB"/>
    <w:p w:rsidR="000A08BB" w:rsidRDefault="000A08BB" w:rsidP="000A08BB"/>
    <w:p w:rsidR="000A08BB" w:rsidRDefault="000A08BB" w:rsidP="000A08BB"/>
    <w:p w:rsidR="007D345C" w:rsidRPr="00060B69" w:rsidRDefault="007D345C" w:rsidP="00A9665D">
      <w:pPr>
        <w:pStyle w:val="ListParagraph"/>
        <w:numPr>
          <w:ilvl w:val="0"/>
          <w:numId w:val="16"/>
        </w:numPr>
        <w:ind w:left="0" w:firstLine="0"/>
        <w:rPr>
          <w:rFonts w:ascii="Times New Roman" w:hAnsi="Times New Roman" w:cs="Times New Roman"/>
          <w:b/>
          <w:sz w:val="28"/>
          <w:szCs w:val="28"/>
        </w:rPr>
      </w:pPr>
      <w:r w:rsidRPr="00060B69">
        <w:rPr>
          <w:rFonts w:ascii="Times New Roman" w:hAnsi="Times New Roman" w:cs="Times New Roman"/>
          <w:b/>
          <w:sz w:val="28"/>
          <w:szCs w:val="28"/>
        </w:rPr>
        <w:t>PROJECT DESIGN:-</w:t>
      </w:r>
    </w:p>
    <w:p w:rsidR="007D345C" w:rsidRDefault="007D345C" w:rsidP="007D345C">
      <w:pPr>
        <w:pStyle w:val="ListParagraph"/>
        <w:ind w:left="0"/>
        <w:rPr>
          <w:rFonts w:ascii="Times New Roman" w:hAnsi="Times New Roman" w:cs="Times New Roman"/>
          <w:b/>
          <w:sz w:val="32"/>
          <w:szCs w:val="32"/>
          <w:u w:val="single"/>
        </w:rPr>
      </w:pPr>
    </w:p>
    <w:p w:rsidR="007D345C" w:rsidRPr="00AF3F95" w:rsidRDefault="00197377" w:rsidP="007D345C">
      <w:pPr>
        <w:pStyle w:val="ListParagraph"/>
        <w:ind w:left="0"/>
        <w:rPr>
          <w:rFonts w:ascii="Times New Roman" w:hAnsi="Times New Roman" w:cs="Times New Roman"/>
          <w:b/>
          <w:sz w:val="24"/>
          <w:szCs w:val="24"/>
        </w:rPr>
      </w:pPr>
      <w:r>
        <w:rPr>
          <w:rFonts w:ascii="Times New Roman" w:hAnsi="Times New Roman" w:cs="Times New Roman"/>
          <w:b/>
          <w:sz w:val="24"/>
          <w:szCs w:val="24"/>
        </w:rPr>
        <w:t>5</w:t>
      </w:r>
      <w:r w:rsidR="007D345C" w:rsidRPr="00AF3F95">
        <w:rPr>
          <w:rFonts w:ascii="Times New Roman" w:hAnsi="Times New Roman" w:cs="Times New Roman"/>
          <w:b/>
          <w:sz w:val="24"/>
          <w:szCs w:val="24"/>
        </w:rPr>
        <w:t>.1</w:t>
      </w:r>
      <w:r>
        <w:rPr>
          <w:rFonts w:ascii="Times New Roman" w:hAnsi="Times New Roman" w:cs="Times New Roman"/>
          <w:b/>
          <w:sz w:val="24"/>
          <w:szCs w:val="24"/>
        </w:rPr>
        <w:t xml:space="preserve"> </w:t>
      </w:r>
      <w:r w:rsidR="007D345C" w:rsidRPr="00AF3F95">
        <w:rPr>
          <w:rFonts w:ascii="Times New Roman" w:hAnsi="Times New Roman" w:cs="Times New Roman"/>
          <w:b/>
          <w:sz w:val="24"/>
          <w:szCs w:val="24"/>
        </w:rPr>
        <w:t xml:space="preserve"> </w:t>
      </w:r>
      <w:r w:rsidR="007D345C" w:rsidRPr="00060B69">
        <w:rPr>
          <w:rFonts w:ascii="Times New Roman" w:hAnsi="Times New Roman" w:cs="Times New Roman"/>
          <w:b/>
          <w:sz w:val="24"/>
          <w:szCs w:val="24"/>
        </w:rPr>
        <w:t>UML DIAGRAMS:-</w:t>
      </w:r>
    </w:p>
    <w:p w:rsidR="007D345C" w:rsidRDefault="007D345C" w:rsidP="007D345C">
      <w:pPr>
        <w:pStyle w:val="ListParagraph"/>
        <w:ind w:left="0"/>
        <w:rPr>
          <w:rFonts w:ascii="Times New Roman" w:hAnsi="Times New Roman" w:cs="Times New Roman"/>
          <w:b/>
          <w:sz w:val="32"/>
          <w:szCs w:val="32"/>
        </w:rPr>
      </w:pPr>
    </w:p>
    <w:p w:rsidR="007D345C" w:rsidRPr="00AF3F95" w:rsidRDefault="00197377" w:rsidP="007D345C">
      <w:pPr>
        <w:pStyle w:val="ListParagraph"/>
        <w:ind w:left="0"/>
        <w:rPr>
          <w:rFonts w:ascii="Times New Roman" w:hAnsi="Times New Roman" w:cs="Times New Roman"/>
          <w:b/>
          <w:sz w:val="24"/>
          <w:szCs w:val="24"/>
        </w:rPr>
      </w:pPr>
      <w:r>
        <w:rPr>
          <w:rFonts w:ascii="Times New Roman" w:hAnsi="Times New Roman" w:cs="Times New Roman"/>
          <w:b/>
          <w:sz w:val="24"/>
          <w:szCs w:val="24"/>
        </w:rPr>
        <w:t>5</w:t>
      </w:r>
      <w:r w:rsidR="007D345C" w:rsidRPr="00AF3F95">
        <w:rPr>
          <w:rFonts w:ascii="Times New Roman" w:hAnsi="Times New Roman" w:cs="Times New Roman"/>
          <w:b/>
          <w:sz w:val="24"/>
          <w:szCs w:val="24"/>
        </w:rPr>
        <w:t xml:space="preserve">.1.1 </w:t>
      </w:r>
      <w:r w:rsidR="007D345C" w:rsidRPr="00060B69">
        <w:rPr>
          <w:rFonts w:ascii="Times New Roman" w:hAnsi="Times New Roman" w:cs="Times New Roman"/>
          <w:b/>
          <w:sz w:val="24"/>
          <w:szCs w:val="24"/>
        </w:rPr>
        <w:t>USE CASE DIAGRAM:-</w:t>
      </w:r>
    </w:p>
    <w:p w:rsidR="007D345C" w:rsidRDefault="007D345C" w:rsidP="007D345C">
      <w:pPr>
        <w:pStyle w:val="ListParagraph"/>
        <w:ind w:left="0"/>
        <w:rPr>
          <w:rFonts w:ascii="Times New Roman" w:hAnsi="Times New Roman" w:cs="Times New Roman"/>
          <w:b/>
          <w:sz w:val="32"/>
          <w:szCs w:val="32"/>
        </w:rPr>
      </w:pPr>
    </w:p>
    <w:p w:rsidR="007D345C" w:rsidRDefault="007D345C" w:rsidP="007D345C">
      <w:pPr>
        <w:pStyle w:val="ListParagraph"/>
        <w:ind w:left="0"/>
        <w:rPr>
          <w:rFonts w:ascii="Times New Roman" w:hAnsi="Times New Roman" w:cs="Times New Roman"/>
          <w:b/>
          <w:sz w:val="32"/>
          <w:szCs w:val="32"/>
        </w:rPr>
      </w:pPr>
    </w:p>
    <w:p w:rsidR="007D345C" w:rsidRDefault="007D345C" w:rsidP="007D345C">
      <w:pPr>
        <w:pStyle w:val="ListParagraph"/>
        <w:ind w:left="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6809" cy="550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5505028"/>
                    </a:xfrm>
                    <a:prstGeom prst="rect">
                      <a:avLst/>
                    </a:prstGeom>
                    <a:noFill/>
                    <a:ln w="9525">
                      <a:noFill/>
                      <a:miter lim="800000"/>
                      <a:headEnd/>
                      <a:tailEnd/>
                    </a:ln>
                  </pic:spPr>
                </pic:pic>
              </a:graphicData>
            </a:graphic>
          </wp:inline>
        </w:drawing>
      </w:r>
    </w:p>
    <w:p w:rsidR="00ED2475" w:rsidRPr="00ED2475" w:rsidRDefault="00ED2475" w:rsidP="00ED2475">
      <w:pPr>
        <w:pStyle w:val="ListParagraph"/>
        <w:ind w:left="0"/>
        <w:jc w:val="center"/>
        <w:rPr>
          <w:rFonts w:ascii="Times New Roman" w:hAnsi="Times New Roman" w:cs="Times New Roman"/>
          <w:b/>
          <w:sz w:val="24"/>
          <w:szCs w:val="24"/>
        </w:rPr>
      </w:pPr>
      <w:r w:rsidRPr="00ED2475">
        <w:rPr>
          <w:rFonts w:ascii="Times New Roman" w:hAnsi="Times New Roman" w:cs="Times New Roman"/>
          <w:b/>
          <w:sz w:val="24"/>
          <w:szCs w:val="24"/>
        </w:rPr>
        <w:t>Fig 1. Use Case Diagram</w:t>
      </w:r>
    </w:p>
    <w:p w:rsidR="00616ABE" w:rsidRDefault="00616ABE" w:rsidP="007D345C">
      <w:pPr>
        <w:pStyle w:val="ListParagraph"/>
        <w:ind w:left="0"/>
        <w:rPr>
          <w:rFonts w:ascii="Times New Roman" w:hAnsi="Times New Roman" w:cs="Times New Roman"/>
          <w:b/>
          <w:sz w:val="24"/>
          <w:szCs w:val="24"/>
        </w:rPr>
      </w:pPr>
    </w:p>
    <w:p w:rsidR="00616ABE" w:rsidRDefault="00616ABE" w:rsidP="007D345C">
      <w:pPr>
        <w:pStyle w:val="ListParagraph"/>
        <w:ind w:left="0"/>
        <w:rPr>
          <w:rFonts w:ascii="Times New Roman" w:hAnsi="Times New Roman" w:cs="Times New Roman"/>
          <w:b/>
          <w:sz w:val="24"/>
          <w:szCs w:val="24"/>
        </w:rPr>
      </w:pPr>
    </w:p>
    <w:p w:rsidR="00616ABE" w:rsidRDefault="00616ABE" w:rsidP="007D345C">
      <w:pPr>
        <w:pStyle w:val="ListParagraph"/>
        <w:ind w:left="0"/>
        <w:rPr>
          <w:rFonts w:ascii="Times New Roman" w:hAnsi="Times New Roman" w:cs="Times New Roman"/>
          <w:b/>
          <w:sz w:val="24"/>
          <w:szCs w:val="24"/>
        </w:rPr>
      </w:pPr>
    </w:p>
    <w:p w:rsidR="00616ABE" w:rsidRDefault="00616ABE" w:rsidP="007D345C">
      <w:pPr>
        <w:pStyle w:val="ListParagraph"/>
        <w:ind w:left="0"/>
        <w:rPr>
          <w:rFonts w:ascii="Times New Roman" w:hAnsi="Times New Roman" w:cs="Times New Roman"/>
          <w:b/>
          <w:sz w:val="24"/>
          <w:szCs w:val="24"/>
        </w:rPr>
      </w:pPr>
    </w:p>
    <w:p w:rsidR="007D345C" w:rsidRPr="00AF3F95" w:rsidRDefault="00197377" w:rsidP="007D345C">
      <w:pPr>
        <w:pStyle w:val="ListParagraph"/>
        <w:ind w:left="0"/>
        <w:rPr>
          <w:rFonts w:ascii="Times New Roman" w:hAnsi="Times New Roman" w:cs="Times New Roman"/>
          <w:b/>
          <w:sz w:val="24"/>
          <w:szCs w:val="24"/>
        </w:rPr>
      </w:pPr>
      <w:r>
        <w:rPr>
          <w:rFonts w:ascii="Times New Roman" w:hAnsi="Times New Roman" w:cs="Times New Roman"/>
          <w:b/>
          <w:sz w:val="24"/>
          <w:szCs w:val="24"/>
        </w:rPr>
        <w:t>5</w:t>
      </w:r>
      <w:r w:rsidR="006226BB" w:rsidRPr="00AF3F95">
        <w:rPr>
          <w:rFonts w:ascii="Times New Roman" w:hAnsi="Times New Roman" w:cs="Times New Roman"/>
          <w:b/>
          <w:sz w:val="24"/>
          <w:szCs w:val="24"/>
        </w:rPr>
        <w:t xml:space="preserve">.1.2 </w:t>
      </w:r>
      <w:r>
        <w:rPr>
          <w:rFonts w:ascii="Times New Roman" w:hAnsi="Times New Roman" w:cs="Times New Roman"/>
          <w:b/>
          <w:sz w:val="24"/>
          <w:szCs w:val="24"/>
        </w:rPr>
        <w:t xml:space="preserve">  </w:t>
      </w:r>
      <w:r w:rsidR="006226BB" w:rsidRPr="00060B69">
        <w:rPr>
          <w:rFonts w:ascii="Times New Roman" w:hAnsi="Times New Roman" w:cs="Times New Roman"/>
          <w:b/>
          <w:sz w:val="24"/>
          <w:szCs w:val="24"/>
        </w:rPr>
        <w:t>SEQUENCE DIAGRAM:-</w:t>
      </w:r>
    </w:p>
    <w:p w:rsidR="006226BB" w:rsidRDefault="006226BB" w:rsidP="007D345C">
      <w:pPr>
        <w:pStyle w:val="ListParagraph"/>
        <w:ind w:left="0"/>
        <w:rPr>
          <w:rFonts w:ascii="Times New Roman" w:hAnsi="Times New Roman" w:cs="Times New Roman"/>
          <w:b/>
          <w:sz w:val="26"/>
          <w:szCs w:val="26"/>
        </w:rPr>
      </w:pPr>
    </w:p>
    <w:p w:rsidR="00ED2475" w:rsidRDefault="006226BB" w:rsidP="007D345C">
      <w:pPr>
        <w:pStyle w:val="ListParagraph"/>
        <w:ind w:left="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943600" cy="710565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7105650"/>
                    </a:xfrm>
                    <a:prstGeom prst="rect">
                      <a:avLst/>
                    </a:prstGeom>
                    <a:noFill/>
                    <a:ln w="9525">
                      <a:noFill/>
                      <a:miter lim="800000"/>
                      <a:headEnd/>
                      <a:tailEnd/>
                    </a:ln>
                  </pic:spPr>
                </pic:pic>
              </a:graphicData>
            </a:graphic>
          </wp:inline>
        </w:drawing>
      </w:r>
    </w:p>
    <w:p w:rsidR="006226BB" w:rsidRPr="00ED2475" w:rsidRDefault="00ED2475" w:rsidP="00ED2475">
      <w:pPr>
        <w:pStyle w:val="ListParagraph"/>
        <w:ind w:left="0"/>
        <w:jc w:val="center"/>
        <w:rPr>
          <w:rFonts w:ascii="Times New Roman" w:hAnsi="Times New Roman" w:cs="Times New Roman"/>
          <w:b/>
          <w:sz w:val="24"/>
          <w:szCs w:val="24"/>
        </w:rPr>
      </w:pPr>
      <w:r w:rsidRPr="00ED2475">
        <w:rPr>
          <w:rFonts w:ascii="Times New Roman" w:hAnsi="Times New Roman" w:cs="Times New Roman"/>
          <w:b/>
          <w:sz w:val="24"/>
          <w:szCs w:val="24"/>
        </w:rPr>
        <w:t>Fig 2. Sequence Diagram</w:t>
      </w:r>
    </w:p>
    <w:p w:rsidR="00ED2475" w:rsidRPr="00ED2475" w:rsidRDefault="00ED2475" w:rsidP="00ED2475">
      <w:pPr>
        <w:pStyle w:val="ListParagraph"/>
        <w:ind w:left="0"/>
        <w:jc w:val="center"/>
        <w:rPr>
          <w:rFonts w:ascii="Times New Roman" w:hAnsi="Times New Roman" w:cs="Times New Roman"/>
          <w:b/>
          <w:sz w:val="24"/>
          <w:szCs w:val="24"/>
        </w:rPr>
      </w:pPr>
    </w:p>
    <w:p w:rsidR="007D345C" w:rsidRDefault="00197377" w:rsidP="007D345C">
      <w:pPr>
        <w:pStyle w:val="ListParagraph"/>
        <w:ind w:left="0"/>
        <w:rPr>
          <w:rFonts w:ascii="Times New Roman" w:hAnsi="Times New Roman" w:cs="Times New Roman"/>
          <w:b/>
          <w:sz w:val="24"/>
          <w:szCs w:val="24"/>
        </w:rPr>
      </w:pPr>
      <w:r>
        <w:rPr>
          <w:rFonts w:ascii="Times New Roman" w:hAnsi="Times New Roman" w:cs="Times New Roman"/>
          <w:b/>
          <w:sz w:val="24"/>
          <w:szCs w:val="24"/>
        </w:rPr>
        <w:t>5</w:t>
      </w:r>
      <w:r w:rsidR="007D345C" w:rsidRPr="00AF3F95">
        <w:rPr>
          <w:rFonts w:ascii="Times New Roman" w:hAnsi="Times New Roman" w:cs="Times New Roman"/>
          <w:b/>
          <w:sz w:val="24"/>
          <w:szCs w:val="24"/>
        </w:rPr>
        <w:t>.2</w:t>
      </w:r>
      <w:r w:rsidR="00060B69">
        <w:rPr>
          <w:rFonts w:ascii="Times New Roman" w:hAnsi="Times New Roman" w:cs="Times New Roman"/>
          <w:b/>
          <w:sz w:val="24"/>
          <w:szCs w:val="24"/>
        </w:rPr>
        <w:t xml:space="preserve"> </w:t>
      </w:r>
      <w:r w:rsidR="007D345C" w:rsidRPr="00AF3F95">
        <w:rPr>
          <w:rFonts w:ascii="Times New Roman" w:hAnsi="Times New Roman" w:cs="Times New Roman"/>
          <w:b/>
          <w:sz w:val="24"/>
          <w:szCs w:val="24"/>
        </w:rPr>
        <w:t xml:space="preserve"> </w:t>
      </w:r>
      <w:r w:rsidR="007D345C" w:rsidRPr="00060B69">
        <w:rPr>
          <w:rFonts w:ascii="Times New Roman" w:hAnsi="Times New Roman" w:cs="Times New Roman"/>
          <w:b/>
          <w:sz w:val="24"/>
          <w:szCs w:val="24"/>
        </w:rPr>
        <w:t>DFD:</w:t>
      </w:r>
      <w:r w:rsidR="007D345C" w:rsidRPr="00AF3F95">
        <w:rPr>
          <w:rFonts w:ascii="Times New Roman" w:hAnsi="Times New Roman" w:cs="Times New Roman"/>
          <w:b/>
          <w:sz w:val="24"/>
          <w:szCs w:val="24"/>
        </w:rPr>
        <w:t>-</w:t>
      </w:r>
    </w:p>
    <w:p w:rsidR="00DC6CFF" w:rsidRDefault="00DC6CFF" w:rsidP="007D345C">
      <w:pPr>
        <w:pStyle w:val="ListParagraph"/>
        <w:ind w:left="0"/>
        <w:rPr>
          <w:rFonts w:ascii="Times New Roman" w:hAnsi="Times New Roman" w:cs="Times New Roman"/>
          <w:b/>
          <w:sz w:val="24"/>
          <w:szCs w:val="24"/>
        </w:rPr>
      </w:pPr>
    </w:p>
    <w:p w:rsidR="00DC6CFF" w:rsidRPr="00AF3F95" w:rsidRDefault="00D4661A" w:rsidP="007D345C">
      <w:pPr>
        <w:pStyle w:val="ListParagraph"/>
        <w:ind w:left="0"/>
        <w:rPr>
          <w:rFonts w:ascii="Times New Roman" w:hAnsi="Times New Roman" w:cs="Times New Roman"/>
          <w:b/>
          <w:sz w:val="24"/>
          <w:szCs w:val="24"/>
        </w:rPr>
      </w:pPr>
      <w:r w:rsidRPr="00D4661A">
        <w:rPr>
          <w:rFonts w:ascii="Times New Roman" w:hAnsi="Times New Roman" w:cs="Times New Roman"/>
          <w:b/>
          <w:noProof/>
          <w:sz w:val="32"/>
          <w:szCs w:val="32"/>
          <w:u w:val="single"/>
        </w:rPr>
        <w:pict>
          <v:rect id="_x0000_s1162" style="position:absolute;margin-left:248.25pt;margin-top:13.25pt;width:147.75pt;height:91.5pt;z-index:251795456">
            <v:textbox>
              <w:txbxContent>
                <w:p w:rsidR="009A0A44" w:rsidRDefault="009A0A44" w:rsidP="00DC6CFF">
                  <w:pPr>
                    <w:jc w:val="center"/>
                    <w:rPr>
                      <w:b/>
                      <w:sz w:val="32"/>
                      <w:szCs w:val="32"/>
                    </w:rPr>
                  </w:pPr>
                </w:p>
                <w:p w:rsidR="009A0A44" w:rsidRPr="00DC6CFF" w:rsidRDefault="009A0A44" w:rsidP="00DC6CFF">
                  <w:pPr>
                    <w:jc w:val="center"/>
                    <w:rPr>
                      <w:b/>
                      <w:sz w:val="32"/>
                      <w:szCs w:val="32"/>
                    </w:rPr>
                  </w:pPr>
                  <w:r>
                    <w:rPr>
                      <w:b/>
                      <w:sz w:val="32"/>
                      <w:szCs w:val="32"/>
                    </w:rPr>
                    <w:t>ROBOT</w:t>
                  </w:r>
                </w:p>
              </w:txbxContent>
            </v:textbox>
          </v:rect>
        </w:pict>
      </w:r>
    </w:p>
    <w:p w:rsidR="007D345C" w:rsidRPr="007D345C" w:rsidRDefault="00D4661A" w:rsidP="007D345C">
      <w:pPr>
        <w:pStyle w:val="ListParagraph"/>
        <w:ind w:left="0"/>
        <w:rPr>
          <w:rFonts w:ascii="Times New Roman" w:hAnsi="Times New Roman" w:cs="Times New Roman"/>
          <w:b/>
          <w:sz w:val="32"/>
          <w:szCs w:val="32"/>
          <w:u w:val="single"/>
        </w:rPr>
      </w:pPr>
      <w:r w:rsidRPr="00D4661A">
        <w:rPr>
          <w:b/>
          <w:noProof/>
          <w:sz w:val="32"/>
          <w:szCs w:val="32"/>
        </w:rPr>
        <w:pict>
          <v:shapetype id="_x0000_t32" coordsize="21600,21600" o:spt="32" o:oned="t" path="m,l21600,21600e" filled="f">
            <v:path arrowok="t" fillok="f" o:connecttype="none"/>
            <o:lock v:ext="edit" shapetype="t"/>
          </v:shapetype>
          <v:shape id="_x0000_s1163" type="#_x0000_t32" style="position:absolute;margin-left:153pt;margin-top:41.65pt;width:95.25pt;height:0;z-index:251796480" o:connectortype="straight">
            <v:stroke endarrow="block"/>
          </v:shape>
        </w:pict>
      </w:r>
      <w:r w:rsidR="00DC6CFF">
        <w:rPr>
          <w:b/>
          <w:noProof/>
          <w:sz w:val="32"/>
          <w:szCs w:val="32"/>
        </w:rPr>
        <w:drawing>
          <wp:inline distT="0" distB="0" distL="0" distR="0">
            <wp:extent cx="1943100" cy="1158009"/>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1949867" cy="1162042"/>
                    </a:xfrm>
                    <a:prstGeom prst="rect">
                      <a:avLst/>
                    </a:prstGeom>
                    <a:noFill/>
                    <a:ln w="9525">
                      <a:noFill/>
                      <a:miter lim="800000"/>
                      <a:headEnd/>
                      <a:tailEnd/>
                    </a:ln>
                  </pic:spPr>
                </pic:pic>
              </a:graphicData>
            </a:graphic>
          </wp:inline>
        </w:drawing>
      </w:r>
    </w:p>
    <w:p w:rsidR="00DC6CFF" w:rsidRDefault="00DC6CFF" w:rsidP="00DC6CFF">
      <w:pPr>
        <w:pStyle w:val="ListParagraph"/>
        <w:ind w:left="2160" w:firstLine="720"/>
        <w:rPr>
          <w:rFonts w:ascii="Times New Roman" w:hAnsi="Times New Roman" w:cs="Times New Roman"/>
          <w:b/>
          <w:sz w:val="24"/>
          <w:szCs w:val="24"/>
        </w:rPr>
      </w:pPr>
      <w:r>
        <w:rPr>
          <w:rFonts w:ascii="Times New Roman" w:hAnsi="Times New Roman" w:cs="Times New Roman"/>
          <w:b/>
          <w:sz w:val="24"/>
          <w:szCs w:val="24"/>
        </w:rPr>
        <w:t xml:space="preserve">    </w:t>
      </w:r>
    </w:p>
    <w:p w:rsidR="007A32FF" w:rsidRPr="00DC6CFF" w:rsidRDefault="00DC6CFF" w:rsidP="00DF1314">
      <w:pPr>
        <w:pStyle w:val="ListParagraph"/>
        <w:ind w:left="2160" w:firstLine="720"/>
        <w:rPr>
          <w:rFonts w:ascii="Times New Roman" w:hAnsi="Times New Roman" w:cs="Times New Roman"/>
          <w:b/>
          <w:sz w:val="24"/>
          <w:szCs w:val="24"/>
        </w:rPr>
      </w:pPr>
      <w:r>
        <w:rPr>
          <w:rFonts w:ascii="Times New Roman" w:hAnsi="Times New Roman" w:cs="Times New Roman"/>
          <w:b/>
          <w:sz w:val="24"/>
          <w:szCs w:val="24"/>
        </w:rPr>
        <w:t xml:space="preserve">    </w:t>
      </w:r>
      <w:r w:rsidRPr="00DC6CFF">
        <w:rPr>
          <w:rFonts w:ascii="Times New Roman" w:hAnsi="Times New Roman" w:cs="Times New Roman"/>
          <w:b/>
          <w:sz w:val="24"/>
          <w:szCs w:val="24"/>
        </w:rPr>
        <w:t>Fig</w:t>
      </w:r>
      <w:r>
        <w:rPr>
          <w:rFonts w:ascii="Times New Roman" w:hAnsi="Times New Roman" w:cs="Times New Roman"/>
          <w:b/>
          <w:sz w:val="24"/>
          <w:szCs w:val="24"/>
        </w:rPr>
        <w:t xml:space="preserve"> </w:t>
      </w:r>
      <w:r w:rsidR="00ED2475">
        <w:rPr>
          <w:rFonts w:ascii="Times New Roman" w:hAnsi="Times New Roman" w:cs="Times New Roman"/>
          <w:b/>
          <w:sz w:val="24"/>
          <w:szCs w:val="24"/>
        </w:rPr>
        <w:t>3.  DFD level</w:t>
      </w:r>
      <w:r>
        <w:rPr>
          <w:rFonts w:ascii="Times New Roman" w:hAnsi="Times New Roman" w:cs="Times New Roman"/>
          <w:b/>
          <w:sz w:val="24"/>
          <w:szCs w:val="24"/>
        </w:rPr>
        <w:t xml:space="preserve"> 0</w:t>
      </w:r>
      <w:r w:rsidR="007A32FF">
        <w:rPr>
          <w:rFonts w:ascii="Times New Roman" w:hAnsi="Times New Roman" w:cs="Times New Roman"/>
          <w:b/>
          <w:sz w:val="24"/>
          <w:szCs w:val="24"/>
        </w:rPr>
        <w:t xml:space="preserve">                                                  </w:t>
      </w:r>
    </w:p>
    <w:p w:rsidR="007D345C" w:rsidRDefault="007475C1" w:rsidP="007A32FF">
      <w:pPr>
        <w:pStyle w:val="ListParagraph"/>
        <w:tabs>
          <w:tab w:val="left" w:pos="720"/>
          <w:tab w:val="left" w:pos="1440"/>
          <w:tab w:val="left" w:pos="2160"/>
          <w:tab w:val="left" w:pos="2880"/>
          <w:tab w:val="left" w:pos="3600"/>
          <w:tab w:val="left" w:pos="4320"/>
          <w:tab w:val="left" w:pos="6000"/>
        </w:tabs>
        <w:ind w:left="0"/>
        <w:rPr>
          <w:rFonts w:ascii="Times New Roman" w:hAnsi="Times New Roman" w:cs="Times New Roman"/>
          <w:b/>
          <w:sz w:val="32"/>
          <w:szCs w:val="32"/>
        </w:rPr>
      </w:pPr>
      <w:r>
        <w:rPr>
          <w:rFonts w:ascii="Times New Roman" w:hAnsi="Times New Roman" w:cs="Times New Roman"/>
          <w:b/>
          <w:noProof/>
          <w:sz w:val="32"/>
          <w:szCs w:val="32"/>
        </w:rPr>
        <w:tab/>
        <w:t xml:space="preserve">                      </w:t>
      </w:r>
      <w:r w:rsidR="004E3BC7">
        <w:rPr>
          <w:rFonts w:ascii="Times New Roman" w:hAnsi="Times New Roman" w:cs="Times New Roman"/>
          <w:b/>
          <w:sz w:val="32"/>
          <w:szCs w:val="32"/>
        </w:rPr>
        <w:tab/>
      </w:r>
      <w:r>
        <w:rPr>
          <w:rFonts w:ascii="Times New Roman" w:hAnsi="Times New Roman" w:cs="Times New Roman"/>
          <w:b/>
          <w:sz w:val="32"/>
          <w:szCs w:val="32"/>
        </w:rPr>
        <w:t xml:space="preserve">     </w:t>
      </w:r>
      <w:r w:rsidR="00DF1314">
        <w:rPr>
          <w:rFonts w:ascii="Times New Roman" w:hAnsi="Times New Roman" w:cs="Times New Roman"/>
          <w:b/>
          <w:noProof/>
          <w:sz w:val="32"/>
          <w:szCs w:val="32"/>
        </w:rPr>
        <w:drawing>
          <wp:inline distT="0" distB="0" distL="0" distR="0">
            <wp:extent cx="6459289" cy="3981328"/>
            <wp:effectExtent l="1905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6459289" cy="3981328"/>
                    </a:xfrm>
                    <a:prstGeom prst="rect">
                      <a:avLst/>
                    </a:prstGeom>
                    <a:noFill/>
                    <a:ln w="9525">
                      <a:noFill/>
                      <a:miter lim="800000"/>
                      <a:headEnd/>
                      <a:tailEnd/>
                    </a:ln>
                  </pic:spPr>
                </pic:pic>
              </a:graphicData>
            </a:graphic>
          </wp:inline>
        </w:drawing>
      </w:r>
    </w:p>
    <w:p w:rsidR="00AF3F95" w:rsidRPr="00ED2475" w:rsidRDefault="00493F1C" w:rsidP="006D0CAC">
      <w:pPr>
        <w:pStyle w:val="ListParagraph"/>
        <w:ind w:left="0"/>
        <w:jc w:val="center"/>
        <w:rPr>
          <w:rFonts w:ascii="Times New Roman" w:hAnsi="Times New Roman" w:cs="Times New Roman"/>
          <w:b/>
          <w:sz w:val="24"/>
          <w:szCs w:val="24"/>
        </w:rPr>
      </w:pPr>
      <w:r w:rsidRPr="00ED2475">
        <w:rPr>
          <w:rFonts w:ascii="Times New Roman" w:hAnsi="Times New Roman" w:cs="Times New Roman"/>
          <w:b/>
          <w:sz w:val="24"/>
          <w:szCs w:val="24"/>
        </w:rPr>
        <w:t xml:space="preserve">Fig.  </w:t>
      </w:r>
      <w:r w:rsidR="00ED2475" w:rsidRPr="00ED2475">
        <w:rPr>
          <w:rFonts w:ascii="Times New Roman" w:hAnsi="Times New Roman" w:cs="Times New Roman"/>
          <w:b/>
          <w:sz w:val="24"/>
          <w:szCs w:val="24"/>
        </w:rPr>
        <w:t xml:space="preserve">4. </w:t>
      </w:r>
      <w:r w:rsidR="00ED2475">
        <w:rPr>
          <w:rFonts w:ascii="Times New Roman" w:hAnsi="Times New Roman" w:cs="Times New Roman"/>
          <w:b/>
          <w:sz w:val="24"/>
          <w:szCs w:val="24"/>
        </w:rPr>
        <w:t>DFD Level</w:t>
      </w:r>
      <w:r w:rsidR="00170845" w:rsidRPr="00ED2475">
        <w:rPr>
          <w:rFonts w:ascii="Times New Roman" w:hAnsi="Times New Roman" w:cs="Times New Roman"/>
          <w:b/>
          <w:sz w:val="24"/>
          <w:szCs w:val="24"/>
        </w:rPr>
        <w:t xml:space="preserve"> 1</w:t>
      </w:r>
    </w:p>
    <w:p w:rsidR="006D0CAC" w:rsidRDefault="006D0CAC" w:rsidP="006D0CAC">
      <w:pPr>
        <w:pStyle w:val="ListParagraph"/>
        <w:ind w:left="0"/>
        <w:jc w:val="center"/>
        <w:rPr>
          <w:rFonts w:ascii="Times New Roman" w:hAnsi="Times New Roman" w:cs="Times New Roman"/>
          <w:b/>
          <w:sz w:val="24"/>
          <w:szCs w:val="24"/>
        </w:rPr>
      </w:pPr>
    </w:p>
    <w:p w:rsidR="006D0CAC" w:rsidRPr="006D0CAC" w:rsidRDefault="006D0CAC" w:rsidP="006D0CAC">
      <w:pPr>
        <w:pStyle w:val="ListParagraph"/>
        <w:ind w:left="0"/>
        <w:jc w:val="center"/>
        <w:rPr>
          <w:rFonts w:ascii="Times New Roman" w:hAnsi="Times New Roman" w:cs="Times New Roman"/>
          <w:b/>
          <w:sz w:val="24"/>
          <w:szCs w:val="24"/>
        </w:rPr>
      </w:pPr>
    </w:p>
    <w:p w:rsidR="00AF3F95" w:rsidRDefault="00AF3F95" w:rsidP="007D345C">
      <w:pPr>
        <w:pStyle w:val="ListParagraph"/>
        <w:ind w:left="0"/>
        <w:rPr>
          <w:rFonts w:ascii="Times New Roman" w:hAnsi="Times New Roman" w:cs="Times New Roman"/>
          <w:b/>
          <w:sz w:val="32"/>
          <w:szCs w:val="32"/>
          <w:u w:val="single"/>
        </w:rPr>
      </w:pPr>
    </w:p>
    <w:p w:rsidR="00DF1314" w:rsidRDefault="00DF1314" w:rsidP="007D345C">
      <w:pPr>
        <w:pStyle w:val="ListParagraph"/>
        <w:ind w:left="0"/>
        <w:rPr>
          <w:rFonts w:ascii="Times New Roman" w:hAnsi="Times New Roman" w:cs="Times New Roman"/>
          <w:b/>
          <w:sz w:val="32"/>
          <w:szCs w:val="32"/>
          <w:u w:val="single"/>
        </w:rPr>
      </w:pPr>
    </w:p>
    <w:p w:rsidR="00DF1314" w:rsidRPr="007D345C" w:rsidRDefault="00DF1314" w:rsidP="007D345C">
      <w:pPr>
        <w:pStyle w:val="ListParagraph"/>
        <w:ind w:left="0"/>
        <w:rPr>
          <w:rFonts w:ascii="Times New Roman" w:hAnsi="Times New Roman" w:cs="Times New Roman"/>
          <w:b/>
          <w:sz w:val="32"/>
          <w:szCs w:val="32"/>
          <w:u w:val="single"/>
        </w:rPr>
      </w:pPr>
    </w:p>
    <w:p w:rsidR="00A9665D" w:rsidRDefault="00A9665D" w:rsidP="00A9665D">
      <w:pPr>
        <w:pStyle w:val="ListParagraph"/>
        <w:numPr>
          <w:ilvl w:val="0"/>
          <w:numId w:val="16"/>
        </w:numPr>
        <w:ind w:left="0" w:firstLine="0"/>
        <w:rPr>
          <w:rFonts w:ascii="Times New Roman" w:hAnsi="Times New Roman" w:cs="Times New Roman"/>
          <w:b/>
          <w:sz w:val="28"/>
          <w:szCs w:val="28"/>
        </w:rPr>
      </w:pPr>
      <w:r w:rsidRPr="00060B69">
        <w:rPr>
          <w:rFonts w:ascii="Times New Roman" w:hAnsi="Times New Roman" w:cs="Times New Roman"/>
          <w:b/>
          <w:sz w:val="28"/>
          <w:szCs w:val="28"/>
        </w:rPr>
        <w:lastRenderedPageBreak/>
        <w:t>IMPLEMENTATION DETAILS:-</w:t>
      </w:r>
    </w:p>
    <w:p w:rsidR="00A324A3" w:rsidRPr="00060B69" w:rsidRDefault="00A324A3" w:rsidP="00A324A3">
      <w:pPr>
        <w:pStyle w:val="ListParagraph"/>
        <w:ind w:left="0"/>
        <w:rPr>
          <w:rFonts w:ascii="Times New Roman" w:hAnsi="Times New Roman" w:cs="Times New Roman"/>
          <w:b/>
          <w:sz w:val="28"/>
          <w:szCs w:val="28"/>
        </w:rPr>
      </w:pPr>
    </w:p>
    <w:p w:rsidR="000713E3" w:rsidRPr="00A324A3" w:rsidRDefault="009A0A44" w:rsidP="00685909">
      <w:pPr>
        <w:pStyle w:val="ListParagraph"/>
        <w:numPr>
          <w:ilvl w:val="0"/>
          <w:numId w:val="29"/>
        </w:numPr>
        <w:jc w:val="both"/>
        <w:rPr>
          <w:rFonts w:ascii="Times New Roman" w:hAnsi="Times New Roman" w:cs="Times New Roman"/>
          <w:b/>
          <w:sz w:val="24"/>
          <w:szCs w:val="24"/>
        </w:rPr>
      </w:pPr>
      <w:r>
        <w:rPr>
          <w:rFonts w:ascii="Times New Roman" w:hAnsi="Times New Roman" w:cs="Times New Roman"/>
          <w:sz w:val="24"/>
          <w:szCs w:val="24"/>
        </w:rPr>
        <w:t xml:space="preserve">Initially, the camera captures the image of the </w:t>
      </w:r>
      <w:r w:rsidR="000713E3">
        <w:rPr>
          <w:rFonts w:ascii="Times New Roman" w:hAnsi="Times New Roman" w:cs="Times New Roman"/>
          <w:sz w:val="24"/>
          <w:szCs w:val="24"/>
        </w:rPr>
        <w:t>whole arena along with the 2 robots placed on it and sends it to the controller (laptop).</w:t>
      </w:r>
    </w:p>
    <w:p w:rsidR="00A324A3" w:rsidRPr="000713E3" w:rsidRDefault="00A324A3" w:rsidP="00685909">
      <w:pPr>
        <w:pStyle w:val="ListParagraph"/>
        <w:jc w:val="both"/>
        <w:rPr>
          <w:rFonts w:ascii="Times New Roman" w:hAnsi="Times New Roman" w:cs="Times New Roman"/>
          <w:b/>
          <w:sz w:val="24"/>
          <w:szCs w:val="24"/>
        </w:rPr>
      </w:pPr>
    </w:p>
    <w:p w:rsidR="000713E3" w:rsidRDefault="000713E3" w:rsidP="00685909">
      <w:pPr>
        <w:pStyle w:val="ListParagraph"/>
        <w:numPr>
          <w:ilvl w:val="0"/>
          <w:numId w:val="29"/>
        </w:numPr>
        <w:jc w:val="both"/>
        <w:rPr>
          <w:rFonts w:ascii="Times New Roman" w:hAnsi="Times New Roman" w:cs="Times New Roman"/>
          <w:sz w:val="24"/>
          <w:szCs w:val="24"/>
        </w:rPr>
      </w:pPr>
      <w:r w:rsidRPr="000713E3">
        <w:rPr>
          <w:rFonts w:ascii="Times New Roman" w:hAnsi="Times New Roman" w:cs="Times New Roman"/>
          <w:sz w:val="24"/>
          <w:szCs w:val="24"/>
        </w:rPr>
        <w:t>Now, the controll</w:t>
      </w:r>
      <w:r>
        <w:rPr>
          <w:rFonts w:ascii="Times New Roman" w:hAnsi="Times New Roman" w:cs="Times New Roman"/>
          <w:sz w:val="24"/>
          <w:szCs w:val="24"/>
        </w:rPr>
        <w:t>er uses image processing concepts like color detection, centroid detection</w:t>
      </w:r>
      <w:r w:rsidR="00A324A3">
        <w:rPr>
          <w:rFonts w:ascii="Times New Roman" w:hAnsi="Times New Roman" w:cs="Times New Roman"/>
          <w:sz w:val="24"/>
          <w:szCs w:val="24"/>
        </w:rPr>
        <w:t>, etc. and determines the position of both the robots.</w:t>
      </w:r>
    </w:p>
    <w:p w:rsidR="00A324A3" w:rsidRPr="00A324A3" w:rsidRDefault="00A324A3" w:rsidP="00685909">
      <w:pPr>
        <w:pStyle w:val="ListParagraph"/>
        <w:jc w:val="both"/>
        <w:rPr>
          <w:rFonts w:ascii="Times New Roman" w:hAnsi="Times New Roman" w:cs="Times New Roman"/>
          <w:sz w:val="24"/>
          <w:szCs w:val="24"/>
        </w:rPr>
      </w:pPr>
    </w:p>
    <w:p w:rsidR="00A324A3" w:rsidRDefault="00A324A3" w:rsidP="00685909">
      <w:pPr>
        <w:pStyle w:val="ListParagraph"/>
        <w:jc w:val="both"/>
        <w:rPr>
          <w:rFonts w:ascii="Times New Roman" w:hAnsi="Times New Roman" w:cs="Times New Roman"/>
          <w:sz w:val="24"/>
          <w:szCs w:val="24"/>
        </w:rPr>
      </w:pPr>
    </w:p>
    <w:p w:rsidR="00A324A3" w:rsidRDefault="00A324A3" w:rsidP="00685909">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Then, the controller calculates the angle of rotation required by each robot such that they face each other after rotation.</w:t>
      </w:r>
    </w:p>
    <w:p w:rsidR="00A324A3" w:rsidRDefault="00A324A3" w:rsidP="00685909">
      <w:pPr>
        <w:pStyle w:val="ListParagraph"/>
        <w:jc w:val="both"/>
        <w:rPr>
          <w:rFonts w:ascii="Times New Roman" w:hAnsi="Times New Roman" w:cs="Times New Roman"/>
          <w:sz w:val="24"/>
          <w:szCs w:val="24"/>
        </w:rPr>
      </w:pPr>
    </w:p>
    <w:p w:rsidR="00A324A3" w:rsidRDefault="00A324A3" w:rsidP="00685909">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The controller sends the respective angles to each robot through the zigbee assigned for the robots.</w:t>
      </w:r>
    </w:p>
    <w:p w:rsidR="00A324A3" w:rsidRPr="00A324A3" w:rsidRDefault="00A324A3" w:rsidP="00685909">
      <w:pPr>
        <w:pStyle w:val="ListParagraph"/>
        <w:jc w:val="both"/>
        <w:rPr>
          <w:rFonts w:ascii="Times New Roman" w:hAnsi="Times New Roman" w:cs="Times New Roman"/>
          <w:sz w:val="24"/>
          <w:szCs w:val="24"/>
        </w:rPr>
      </w:pPr>
    </w:p>
    <w:p w:rsidR="00A324A3" w:rsidRPr="00A324A3" w:rsidRDefault="00A324A3" w:rsidP="00685909">
      <w:pPr>
        <w:pStyle w:val="ListParagraph"/>
        <w:jc w:val="both"/>
        <w:rPr>
          <w:rFonts w:ascii="Times New Roman" w:hAnsi="Times New Roman" w:cs="Times New Roman"/>
          <w:sz w:val="24"/>
          <w:szCs w:val="24"/>
        </w:rPr>
      </w:pPr>
    </w:p>
    <w:p w:rsidR="00A324A3" w:rsidRDefault="00A324A3" w:rsidP="00685909">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The robots, on reception of its angle, rotate by that angle and if still facing away from the opponent, rotate by further 180 deg.</w:t>
      </w:r>
    </w:p>
    <w:p w:rsidR="00A324A3" w:rsidRDefault="00A324A3" w:rsidP="00685909">
      <w:pPr>
        <w:pStyle w:val="ListParagraph"/>
        <w:jc w:val="both"/>
        <w:rPr>
          <w:rFonts w:ascii="Times New Roman" w:hAnsi="Times New Roman" w:cs="Times New Roman"/>
          <w:sz w:val="24"/>
          <w:szCs w:val="24"/>
        </w:rPr>
      </w:pPr>
    </w:p>
    <w:p w:rsidR="00A324A3" w:rsidRDefault="00A324A3" w:rsidP="00685909">
      <w:pPr>
        <w:pStyle w:val="ListParagraph"/>
        <w:numPr>
          <w:ilvl w:val="0"/>
          <w:numId w:val="29"/>
        </w:numPr>
        <w:jc w:val="both"/>
        <w:rPr>
          <w:rFonts w:ascii="Times New Roman" w:hAnsi="Times New Roman" w:cs="Times New Roman"/>
          <w:sz w:val="24"/>
          <w:szCs w:val="24"/>
        </w:rPr>
      </w:pPr>
      <w:r>
        <w:rPr>
          <w:rFonts w:ascii="Times New Roman" w:hAnsi="Times New Roman" w:cs="Times New Roman"/>
          <w:sz w:val="24"/>
          <w:szCs w:val="24"/>
        </w:rPr>
        <w:t>The robots then move forward to push the opponent out of the ring.</w:t>
      </w:r>
    </w:p>
    <w:p w:rsidR="00A324A3" w:rsidRPr="00A324A3" w:rsidRDefault="00A324A3" w:rsidP="00685909">
      <w:pPr>
        <w:pStyle w:val="ListParagraph"/>
        <w:jc w:val="both"/>
        <w:rPr>
          <w:rFonts w:ascii="Times New Roman" w:hAnsi="Times New Roman" w:cs="Times New Roman"/>
          <w:sz w:val="24"/>
          <w:szCs w:val="24"/>
        </w:rPr>
      </w:pPr>
    </w:p>
    <w:p w:rsidR="00A324A3" w:rsidRPr="00A324A3" w:rsidRDefault="00A324A3" w:rsidP="00685909">
      <w:pPr>
        <w:jc w:val="both"/>
        <w:rPr>
          <w:rFonts w:ascii="Times New Roman" w:hAnsi="Times New Roman" w:cs="Times New Roman"/>
          <w:sz w:val="24"/>
          <w:szCs w:val="24"/>
        </w:rPr>
      </w:pPr>
    </w:p>
    <w:p w:rsidR="00A324A3" w:rsidRPr="00A324A3" w:rsidRDefault="00A324A3" w:rsidP="00685909">
      <w:pPr>
        <w:jc w:val="both"/>
        <w:rPr>
          <w:rFonts w:ascii="Times New Roman" w:hAnsi="Times New Roman" w:cs="Times New Roman"/>
          <w:sz w:val="24"/>
          <w:szCs w:val="24"/>
        </w:rPr>
      </w:pPr>
      <w:r>
        <w:rPr>
          <w:rFonts w:ascii="Times New Roman" w:hAnsi="Times New Roman" w:cs="Times New Roman"/>
          <w:sz w:val="24"/>
          <w:szCs w:val="24"/>
        </w:rPr>
        <w:t>This is explained in detail in the following flowcharts.</w:t>
      </w:r>
    </w:p>
    <w:p w:rsidR="00992D40" w:rsidRDefault="00992D40" w:rsidP="00685909">
      <w:pPr>
        <w:jc w:val="both"/>
        <w:rPr>
          <w:rFonts w:ascii="Times New Roman" w:hAnsi="Times New Roman" w:cs="Times New Roman"/>
          <w:b/>
          <w:sz w:val="24"/>
          <w:szCs w:val="24"/>
        </w:rPr>
      </w:pPr>
    </w:p>
    <w:p w:rsidR="005C4B82" w:rsidRDefault="005C4B82" w:rsidP="00685909">
      <w:pPr>
        <w:jc w:val="both"/>
        <w:rPr>
          <w:rFonts w:ascii="Times New Roman" w:hAnsi="Times New Roman" w:cs="Times New Roman"/>
          <w:b/>
          <w:sz w:val="24"/>
          <w:szCs w:val="24"/>
        </w:rPr>
      </w:pPr>
    </w:p>
    <w:p w:rsidR="005C4B82" w:rsidRDefault="005C4B82" w:rsidP="00685909">
      <w:pPr>
        <w:jc w:val="both"/>
        <w:rPr>
          <w:rFonts w:ascii="Times New Roman" w:hAnsi="Times New Roman" w:cs="Times New Roman"/>
          <w:b/>
          <w:sz w:val="24"/>
          <w:szCs w:val="24"/>
        </w:rPr>
      </w:pPr>
    </w:p>
    <w:p w:rsidR="00992D40" w:rsidRDefault="00992D40" w:rsidP="00982F3B">
      <w:pPr>
        <w:rPr>
          <w:rFonts w:ascii="Times New Roman" w:hAnsi="Times New Roman" w:cs="Times New Roman"/>
          <w:b/>
          <w:sz w:val="24"/>
          <w:szCs w:val="24"/>
        </w:rPr>
      </w:pPr>
    </w:p>
    <w:p w:rsidR="00992D40" w:rsidRDefault="00992D40" w:rsidP="00982F3B">
      <w:pPr>
        <w:rPr>
          <w:rFonts w:ascii="Times New Roman" w:hAnsi="Times New Roman" w:cs="Times New Roman"/>
          <w:b/>
          <w:sz w:val="24"/>
          <w:szCs w:val="24"/>
        </w:rPr>
      </w:pPr>
    </w:p>
    <w:p w:rsidR="00992D40" w:rsidRDefault="00992D40" w:rsidP="00982F3B">
      <w:pPr>
        <w:rPr>
          <w:rFonts w:ascii="Times New Roman" w:hAnsi="Times New Roman" w:cs="Times New Roman"/>
          <w:b/>
          <w:sz w:val="24"/>
          <w:szCs w:val="24"/>
        </w:rPr>
      </w:pPr>
    </w:p>
    <w:p w:rsidR="00992D40" w:rsidRDefault="00992D40" w:rsidP="00982F3B">
      <w:pPr>
        <w:rPr>
          <w:rFonts w:ascii="Times New Roman" w:hAnsi="Times New Roman" w:cs="Times New Roman"/>
          <w:b/>
          <w:sz w:val="24"/>
          <w:szCs w:val="24"/>
        </w:rPr>
      </w:pPr>
    </w:p>
    <w:p w:rsidR="00992D40" w:rsidRDefault="00992D40" w:rsidP="00982F3B">
      <w:pPr>
        <w:rPr>
          <w:rFonts w:ascii="Times New Roman" w:hAnsi="Times New Roman" w:cs="Times New Roman"/>
          <w:b/>
          <w:sz w:val="24"/>
          <w:szCs w:val="24"/>
        </w:rPr>
      </w:pPr>
    </w:p>
    <w:p w:rsidR="00992D40" w:rsidRDefault="00992D40" w:rsidP="00982F3B">
      <w:pPr>
        <w:rPr>
          <w:rFonts w:ascii="Times New Roman" w:hAnsi="Times New Roman" w:cs="Times New Roman"/>
          <w:b/>
          <w:sz w:val="24"/>
          <w:szCs w:val="24"/>
        </w:rPr>
      </w:pPr>
    </w:p>
    <w:p w:rsidR="00992D40" w:rsidRDefault="00992D40" w:rsidP="00982F3B">
      <w:pPr>
        <w:rPr>
          <w:rFonts w:ascii="Times New Roman" w:hAnsi="Times New Roman" w:cs="Times New Roman"/>
          <w:b/>
          <w:sz w:val="24"/>
          <w:szCs w:val="24"/>
        </w:rPr>
      </w:pPr>
    </w:p>
    <w:p w:rsidR="00982F3B" w:rsidRPr="00060B69" w:rsidRDefault="00D4661A" w:rsidP="00982F3B">
      <w:pPr>
        <w:rPr>
          <w:rFonts w:ascii="Times New Roman" w:hAnsi="Times New Roman" w:cs="Times New Roman"/>
          <w:sz w:val="24"/>
          <w:szCs w:val="24"/>
        </w:rPr>
      </w:pPr>
      <w:r w:rsidRPr="00D4661A">
        <w:rPr>
          <w:rFonts w:ascii="Times New Roman" w:hAnsi="Times New Roman" w:cs="Times New Roman"/>
          <w:b/>
          <w:noProof/>
          <w:sz w:val="24"/>
          <w:szCs w:val="24"/>
        </w:rPr>
        <w:pict>
          <v:shape id="_x0000_s1106" type="#_x0000_t32" style="position:absolute;margin-left:204.45pt;margin-top:21.5pt;width:0;height:20.5pt;z-index:251740160" o:connectortype="straight">
            <v:stroke endarrow="block"/>
          </v:shape>
        </w:pict>
      </w:r>
      <w:r w:rsidRPr="00D4661A">
        <w:rPr>
          <w:rFonts w:ascii="Times New Roman" w:hAnsi="Times New Roman" w:cs="Times New Roman"/>
          <w:b/>
          <w:noProof/>
          <w:sz w:val="24"/>
          <w:szCs w:val="24"/>
        </w:rPr>
        <w:pict>
          <v:oval id="_x0000_s1154" style="position:absolute;margin-left:242.3pt;margin-top:11.35pt;width:61.15pt;height:22.6pt;z-index:251789312">
            <v:textbox style="mso-next-textbox:#_x0000_s1154">
              <w:txbxContent>
                <w:p w:rsidR="009A0A44" w:rsidRDefault="009A0A44" w:rsidP="00982F3B">
                  <w:r>
                    <w:t xml:space="preserve">  Start</w:t>
                  </w:r>
                </w:p>
              </w:txbxContent>
            </v:textbox>
          </v:oval>
        </w:pict>
      </w:r>
      <w:r w:rsidRPr="00D4661A">
        <w:rPr>
          <w:rFonts w:ascii="Times New Roman" w:hAnsi="Times New Roman" w:cs="Times New Roman"/>
          <w:b/>
          <w:noProof/>
          <w:sz w:val="24"/>
          <w:szCs w:val="24"/>
        </w:rPr>
        <w:pict>
          <v:shape id="_x0000_s1157" type="#_x0000_t32" style="position:absolute;margin-left:204.45pt;margin-top:21.5pt;width:37.85pt;height:0;z-index:251792384" o:connectortype="straight"/>
        </w:pict>
      </w:r>
      <w:r w:rsidR="00A9665D" w:rsidRPr="00060B69">
        <w:rPr>
          <w:rFonts w:ascii="Times New Roman" w:hAnsi="Times New Roman" w:cs="Times New Roman"/>
          <w:b/>
          <w:sz w:val="24"/>
          <w:szCs w:val="24"/>
        </w:rPr>
        <w:t xml:space="preserve">FLOWCHARTS:- </w:t>
      </w:r>
      <w:r w:rsidR="00A9665D" w:rsidRPr="00060B69">
        <w:rPr>
          <w:rFonts w:ascii="Times New Roman" w:hAnsi="Times New Roman" w:cs="Times New Roman"/>
          <w:b/>
          <w:sz w:val="24"/>
          <w:szCs w:val="24"/>
        </w:rPr>
        <w:tab/>
      </w:r>
      <w:r w:rsidR="00982F3B" w:rsidRPr="00060B69">
        <w:rPr>
          <w:rFonts w:ascii="Times New Roman" w:hAnsi="Times New Roman" w:cs="Times New Roman"/>
          <w:b/>
          <w:sz w:val="24"/>
          <w:szCs w:val="24"/>
        </w:rPr>
        <w:t>IMAGE PROCESSING</w:t>
      </w:r>
      <w:r w:rsidR="00982F3B" w:rsidRPr="00060B69">
        <w:rPr>
          <w:rFonts w:ascii="Times New Roman" w:hAnsi="Times New Roman" w:cs="Times New Roman"/>
          <w:sz w:val="24"/>
          <w:szCs w:val="24"/>
        </w:rPr>
        <w:t xml:space="preserve">:-                     </w:t>
      </w:r>
    </w:p>
    <w:p w:rsidR="00982F3B" w:rsidRPr="00AD0C7E" w:rsidRDefault="00982F3B" w:rsidP="00982F3B">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tbl>
      <w:tblPr>
        <w:tblW w:w="0" w:type="auto"/>
        <w:tblInd w:w="3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84"/>
      </w:tblGrid>
      <w:tr w:rsidR="00982F3B" w:rsidRPr="00AD0C7E" w:rsidTr="004E3BC7">
        <w:trPr>
          <w:trHeight w:val="162"/>
        </w:trPr>
        <w:tc>
          <w:tcPr>
            <w:tcW w:w="2184" w:type="dxa"/>
          </w:tcPr>
          <w:p w:rsidR="00982F3B" w:rsidRPr="00AD0C7E" w:rsidRDefault="00D4661A" w:rsidP="004E3BC7">
            <w:pPr>
              <w:spacing w:after="0"/>
              <w:rPr>
                <w:rFonts w:ascii="Times New Roman" w:hAnsi="Times New Roman" w:cs="Times New Roman"/>
                <w:sz w:val="24"/>
                <w:szCs w:val="24"/>
              </w:rPr>
            </w:pPr>
            <w:r>
              <w:rPr>
                <w:rFonts w:ascii="Times New Roman" w:hAnsi="Times New Roman" w:cs="Times New Roman"/>
                <w:noProof/>
                <w:sz w:val="24"/>
                <w:szCs w:val="24"/>
              </w:rPr>
              <w:pict>
                <v:shape id="_x0000_s1149" type="#_x0000_t32" style="position:absolute;margin-left:181.95pt;margin-top:9.65pt;width:0;height:37.95pt;z-index:251784192" o:connectortype="straight">
                  <v:stroke endarrow="block"/>
                </v:shape>
              </w:pict>
            </w:r>
            <w:r>
              <w:rPr>
                <w:rFonts w:ascii="Times New Roman" w:hAnsi="Times New Roman" w:cs="Times New Roman"/>
                <w:noProof/>
                <w:sz w:val="24"/>
                <w:szCs w:val="24"/>
              </w:rPr>
              <w:pict>
                <v:shape id="_x0000_s1148" type="#_x0000_t32" style="position:absolute;margin-left:103.55pt;margin-top:9.65pt;width:78.4pt;height:0;z-index:251783168" o:connectortype="straight"/>
              </w:pict>
            </w:r>
            <w:r>
              <w:rPr>
                <w:rFonts w:ascii="Times New Roman" w:hAnsi="Times New Roman" w:cs="Times New Roman"/>
                <w:noProof/>
                <w:sz w:val="24"/>
                <w:szCs w:val="24"/>
              </w:rPr>
              <w:pict>
                <v:shape id="_x0000_s1147" type="#_x0000_t32" style="position:absolute;margin-left:-92.55pt;margin-top:9.65pt;width:0;height:37.95pt;z-index:251782144" o:connectortype="straight">
                  <v:stroke endarrow="block"/>
                </v:shape>
              </w:pict>
            </w:r>
            <w:r>
              <w:rPr>
                <w:rFonts w:ascii="Times New Roman" w:hAnsi="Times New Roman" w:cs="Times New Roman"/>
                <w:noProof/>
                <w:sz w:val="24"/>
                <w:szCs w:val="24"/>
              </w:rPr>
              <w:pict>
                <v:shape id="_x0000_s1146" type="#_x0000_t32" style="position:absolute;margin-left:-92.55pt;margin-top:9.65pt;width:85.5pt;height:0;flip:x;z-index:251781120" o:connectortype="straight"/>
              </w:pict>
            </w:r>
            <w:r w:rsidR="00982F3B" w:rsidRPr="00AD0C7E">
              <w:rPr>
                <w:rFonts w:ascii="Times New Roman" w:hAnsi="Times New Roman" w:cs="Times New Roman"/>
                <w:sz w:val="24"/>
                <w:szCs w:val="24"/>
              </w:rPr>
              <w:t>Input image from   camera</w:t>
            </w:r>
          </w:p>
        </w:tc>
      </w:tr>
    </w:tbl>
    <w:tbl>
      <w:tblPr>
        <w:tblpPr w:leftFromText="180" w:rightFromText="180" w:vertAnchor="text" w:horzAnchor="page" w:tblpX="7298" w:tblpY="3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25"/>
      </w:tblGrid>
      <w:tr w:rsidR="00982F3B" w:rsidRPr="00AD0C7E" w:rsidTr="004E3BC7">
        <w:trPr>
          <w:trHeight w:val="634"/>
        </w:trPr>
        <w:tc>
          <w:tcPr>
            <w:tcW w:w="2125" w:type="dxa"/>
          </w:tcPr>
          <w:p w:rsidR="00982F3B" w:rsidRPr="00AD0C7E"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 xml:space="preserve">  Detect Blue robo</w:t>
            </w:r>
            <w:r w:rsidR="008134E1">
              <w:rPr>
                <w:rFonts w:ascii="Times New Roman" w:hAnsi="Times New Roman" w:cs="Times New Roman"/>
                <w:sz w:val="24"/>
                <w:szCs w:val="24"/>
              </w:rPr>
              <w:t>t</w:t>
            </w:r>
            <w:r w:rsidRPr="00AD0C7E">
              <w:rPr>
                <w:rFonts w:ascii="Times New Roman" w:hAnsi="Times New Roman" w:cs="Times New Roman"/>
                <w:sz w:val="24"/>
                <w:szCs w:val="24"/>
              </w:rPr>
              <w:t xml:space="preserve">  </w:t>
            </w:r>
          </w:p>
          <w:p w:rsidR="00982F3B" w:rsidRPr="00AD0C7E" w:rsidRDefault="00AA3F7D" w:rsidP="004E3BC7">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AD0C7E">
              <w:rPr>
                <w:rFonts w:ascii="Times New Roman" w:hAnsi="Times New Roman" w:cs="Times New Roman"/>
                <w:sz w:val="24"/>
                <w:szCs w:val="24"/>
              </w:rPr>
              <w:t>circle, rectangle</w:t>
            </w:r>
            <w:r w:rsidR="00982F3B" w:rsidRPr="00AD0C7E">
              <w:rPr>
                <w:rFonts w:ascii="Times New Roman" w:hAnsi="Times New Roman" w:cs="Times New Roman"/>
                <w:sz w:val="24"/>
                <w:szCs w:val="24"/>
              </w:rPr>
              <w:t xml:space="preserve">)                                                     </w:t>
            </w:r>
          </w:p>
          <w:p w:rsidR="00982F3B" w:rsidRPr="00AD0C7E" w:rsidRDefault="00D4661A" w:rsidP="004E3BC7">
            <w:pPr>
              <w:spacing w:after="0"/>
              <w:rPr>
                <w:rFonts w:ascii="Times New Roman" w:hAnsi="Times New Roman" w:cs="Times New Roman"/>
                <w:sz w:val="24"/>
                <w:szCs w:val="24"/>
              </w:rPr>
            </w:pPr>
            <w:r>
              <w:rPr>
                <w:rFonts w:ascii="Times New Roman" w:hAnsi="Times New Roman" w:cs="Times New Roman"/>
                <w:noProof/>
                <w:sz w:val="24"/>
                <w:szCs w:val="24"/>
              </w:rPr>
              <w:pict>
                <v:shape id="_x0000_s1108" type="#_x0000_t32" style="position:absolute;margin-left:47.2pt;margin-top:15.4pt;width:0;height:21.85pt;z-index:251742208" o:connectortype="straight">
                  <v:stroke endarrow="block"/>
                </v:shape>
              </w:pict>
            </w:r>
          </w:p>
        </w:tc>
      </w:tr>
    </w:tbl>
    <w:p w:rsidR="00982F3B" w:rsidRPr="00AD0C7E" w:rsidRDefault="00982F3B" w:rsidP="00982F3B">
      <w:pPr>
        <w:spacing w:after="0"/>
        <w:rPr>
          <w:rFonts w:ascii="Times New Roman" w:hAnsi="Times New Roman" w:cs="Times New Roman"/>
          <w:sz w:val="24"/>
          <w:szCs w:val="24"/>
        </w:rPr>
      </w:pPr>
    </w:p>
    <w:tbl>
      <w:tblPr>
        <w:tblW w:w="0" w:type="auto"/>
        <w:tblInd w:w="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36"/>
      </w:tblGrid>
      <w:tr w:rsidR="00982F3B" w:rsidRPr="00AD0C7E" w:rsidTr="004E3BC7">
        <w:trPr>
          <w:trHeight w:val="516"/>
        </w:trPr>
        <w:tc>
          <w:tcPr>
            <w:tcW w:w="2136" w:type="dxa"/>
          </w:tcPr>
          <w:p w:rsidR="00982F3B" w:rsidRPr="00AD0C7E"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 xml:space="preserve">  Detect Red robo</w:t>
            </w:r>
            <w:r w:rsidR="008134E1">
              <w:rPr>
                <w:rFonts w:ascii="Times New Roman" w:hAnsi="Times New Roman" w:cs="Times New Roman"/>
                <w:sz w:val="24"/>
                <w:szCs w:val="24"/>
              </w:rPr>
              <w:t>t</w:t>
            </w:r>
            <w:r w:rsidRPr="00AD0C7E">
              <w:rPr>
                <w:rFonts w:ascii="Times New Roman" w:hAnsi="Times New Roman" w:cs="Times New Roman"/>
                <w:sz w:val="24"/>
                <w:szCs w:val="24"/>
              </w:rPr>
              <w:t xml:space="preserve">   </w:t>
            </w:r>
          </w:p>
          <w:p w:rsidR="00982F3B" w:rsidRPr="00AD0C7E"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w:t>
            </w:r>
            <w:r w:rsidR="00AA3F7D" w:rsidRPr="00AD0C7E">
              <w:rPr>
                <w:rFonts w:ascii="Times New Roman" w:hAnsi="Times New Roman" w:cs="Times New Roman"/>
                <w:sz w:val="24"/>
                <w:szCs w:val="24"/>
              </w:rPr>
              <w:t>circle, rectangle</w:t>
            </w:r>
            <w:r w:rsidRPr="00AD0C7E">
              <w:rPr>
                <w:rFonts w:ascii="Times New Roman" w:hAnsi="Times New Roman" w:cs="Times New Roman"/>
                <w:sz w:val="24"/>
                <w:szCs w:val="24"/>
              </w:rPr>
              <w:t xml:space="preserve">)     </w:t>
            </w:r>
          </w:p>
          <w:p w:rsidR="00982F3B" w:rsidRPr="00AD0C7E" w:rsidRDefault="00982F3B" w:rsidP="004E3BC7">
            <w:pPr>
              <w:spacing w:after="0"/>
              <w:rPr>
                <w:rFonts w:ascii="Times New Roman" w:hAnsi="Times New Roman" w:cs="Times New Roman"/>
                <w:sz w:val="24"/>
                <w:szCs w:val="24"/>
              </w:rPr>
            </w:pPr>
          </w:p>
        </w:tc>
      </w:tr>
    </w:tbl>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107" type="#_x0000_t32" style="position:absolute;margin-left:65.55pt;margin-top:-.3pt;width:.65pt;height:21.85pt;flip:x;z-index:251741184;mso-position-horizontal-relative:text;mso-position-vertical-relative:text" o:connectortype="straight">
            <v:stroke endarrow="block"/>
          </v:shape>
        </w:pict>
      </w:r>
    </w:p>
    <w:tbl>
      <w:tblPr>
        <w:tblpPr w:leftFromText="180" w:rightFromText="180" w:vertAnchor="text" w:horzAnchor="page" w:tblpX="1963" w:tblpY="1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47"/>
      </w:tblGrid>
      <w:tr w:rsidR="00982F3B" w:rsidRPr="00AD0C7E" w:rsidTr="004E3BC7">
        <w:trPr>
          <w:trHeight w:val="347"/>
        </w:trPr>
        <w:tc>
          <w:tcPr>
            <w:tcW w:w="2147" w:type="dxa"/>
          </w:tcPr>
          <w:p w:rsidR="00982F3B" w:rsidRPr="00AD0C7E" w:rsidRDefault="00D4661A" w:rsidP="004E3BC7">
            <w:pPr>
              <w:spacing w:after="0"/>
              <w:rPr>
                <w:rFonts w:ascii="Times New Roman" w:hAnsi="Times New Roman" w:cs="Times New Roman"/>
                <w:sz w:val="24"/>
                <w:szCs w:val="24"/>
              </w:rPr>
            </w:pPr>
            <w:r>
              <w:rPr>
                <w:rFonts w:ascii="Times New Roman" w:hAnsi="Times New Roman" w:cs="Times New Roman"/>
                <w:noProof/>
                <w:sz w:val="24"/>
                <w:szCs w:val="24"/>
              </w:rPr>
              <w:pict>
                <v:shape id="_x0000_s1109" type="#_x0000_t32" style="position:absolute;margin-left:40.1pt;margin-top:31pt;width:0;height:23.15pt;z-index:251743232" o:connectortype="straight">
                  <v:stroke endarrow="block"/>
                </v:shape>
              </w:pict>
            </w:r>
            <w:r w:rsidR="00982F3B" w:rsidRPr="00AD0C7E">
              <w:rPr>
                <w:rFonts w:ascii="Times New Roman" w:hAnsi="Times New Roman" w:cs="Times New Roman"/>
                <w:sz w:val="24"/>
                <w:szCs w:val="24"/>
              </w:rPr>
              <w:t xml:space="preserve"> Find centroid of red circle   (x1,y1)                                                                                </w:t>
            </w:r>
          </w:p>
        </w:tc>
      </w:tr>
    </w:tbl>
    <w:tbl>
      <w:tblPr>
        <w:tblpPr w:leftFromText="180" w:rightFromText="180" w:vertAnchor="text" w:horzAnchor="page" w:tblpX="7311" w:tblpY="1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46"/>
      </w:tblGrid>
      <w:tr w:rsidR="00982F3B" w:rsidRPr="00AD0C7E" w:rsidTr="004E3BC7">
        <w:trPr>
          <w:trHeight w:val="360"/>
        </w:trPr>
        <w:tc>
          <w:tcPr>
            <w:tcW w:w="2146" w:type="dxa"/>
          </w:tcPr>
          <w:p w:rsidR="00982F3B" w:rsidRPr="00AD0C7E"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Find centroid of blue circle(x3,y3)</w:t>
            </w:r>
          </w:p>
        </w:tc>
      </w:tr>
    </w:tbl>
    <w:p w:rsidR="00982F3B" w:rsidRPr="00AD0C7E" w:rsidRDefault="00982F3B" w:rsidP="00982F3B">
      <w:pPr>
        <w:spacing w:after="0"/>
        <w:rPr>
          <w:rFonts w:ascii="Times New Roman" w:hAnsi="Times New Roman" w:cs="Times New Roman"/>
          <w:sz w:val="24"/>
          <w:szCs w:val="24"/>
        </w:rPr>
      </w:pPr>
    </w:p>
    <w:p w:rsidR="00982F3B" w:rsidRPr="00AD0C7E" w:rsidRDefault="00982F3B" w:rsidP="00982F3B">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112" type="#_x0000_t32" style="position:absolute;margin-left:198.9pt;margin-top:6.75pt;width:0;height:23.15pt;z-index:251746304" o:connectortype="straight">
            <v:stroke endarrow="block"/>
          </v:shape>
        </w:pict>
      </w:r>
    </w:p>
    <w:p w:rsidR="00982F3B" w:rsidRPr="00AD0C7E" w:rsidRDefault="00982F3B" w:rsidP="00982F3B">
      <w:pPr>
        <w:spacing w:after="0"/>
        <w:rPr>
          <w:rFonts w:ascii="Times New Roman" w:hAnsi="Times New Roman" w:cs="Times New Roman"/>
          <w:sz w:val="24"/>
          <w:szCs w:val="24"/>
        </w:rPr>
      </w:pPr>
    </w:p>
    <w:tbl>
      <w:tblPr>
        <w:tblW w:w="0" w:type="auto"/>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25"/>
        <w:gridCol w:w="3075"/>
        <w:gridCol w:w="2338"/>
      </w:tblGrid>
      <w:tr w:rsidR="00982F3B" w:rsidRPr="00AD0C7E" w:rsidTr="004E3BC7">
        <w:trPr>
          <w:trHeight w:val="668"/>
        </w:trPr>
        <w:tc>
          <w:tcPr>
            <w:tcW w:w="2325" w:type="dxa"/>
          </w:tcPr>
          <w:p w:rsidR="00982F3B" w:rsidRPr="00AD0C7E" w:rsidRDefault="00D4661A" w:rsidP="004E3BC7">
            <w:pPr>
              <w:spacing w:after="0"/>
              <w:rPr>
                <w:rFonts w:ascii="Times New Roman" w:hAnsi="Times New Roman" w:cs="Times New Roman"/>
                <w:sz w:val="24"/>
                <w:szCs w:val="24"/>
              </w:rPr>
            </w:pPr>
            <w:r>
              <w:rPr>
                <w:rFonts w:ascii="Times New Roman" w:hAnsi="Times New Roman" w:cs="Times New Roman"/>
                <w:noProof/>
                <w:sz w:val="24"/>
                <w:szCs w:val="24"/>
              </w:rPr>
              <w:pict>
                <v:shape id="_x0000_s1110" type="#_x0000_t32" style="position:absolute;margin-left:38.95pt;margin-top:33.25pt;width:0;height:15.4pt;z-index:251744256" o:connectortype="straight">
                  <v:stroke endarrow="block"/>
                </v:shape>
              </w:pict>
            </w:r>
            <w:r w:rsidR="00AA3F7D">
              <w:rPr>
                <w:rFonts w:ascii="Times New Roman" w:hAnsi="Times New Roman" w:cs="Times New Roman"/>
                <w:sz w:val="24"/>
                <w:szCs w:val="24"/>
              </w:rPr>
              <w:t xml:space="preserve">Find </w:t>
            </w:r>
            <w:r w:rsidR="00982F3B" w:rsidRPr="00AD0C7E">
              <w:rPr>
                <w:rFonts w:ascii="Times New Roman" w:hAnsi="Times New Roman" w:cs="Times New Roman"/>
                <w:sz w:val="24"/>
                <w:szCs w:val="24"/>
              </w:rPr>
              <w:t>centroid of red rectangle(x2,y2)</w:t>
            </w:r>
          </w:p>
        </w:tc>
        <w:tc>
          <w:tcPr>
            <w:tcW w:w="3075" w:type="dxa"/>
            <w:tcBorders>
              <w:top w:val="nil"/>
              <w:bottom w:val="nil"/>
            </w:tcBorders>
            <w:shd w:val="clear" w:color="auto" w:fill="auto"/>
          </w:tcPr>
          <w:p w:rsidR="00982F3B" w:rsidRPr="00AD0C7E" w:rsidRDefault="00982F3B" w:rsidP="004E3BC7">
            <w:pPr>
              <w:rPr>
                <w:rFonts w:ascii="Times New Roman" w:hAnsi="Times New Roman" w:cs="Times New Roman"/>
                <w:sz w:val="24"/>
                <w:szCs w:val="24"/>
              </w:rPr>
            </w:pPr>
          </w:p>
        </w:tc>
        <w:tc>
          <w:tcPr>
            <w:tcW w:w="2338" w:type="dxa"/>
            <w:shd w:val="clear" w:color="auto" w:fill="auto"/>
          </w:tcPr>
          <w:p w:rsidR="00982F3B" w:rsidRPr="00AD0C7E" w:rsidRDefault="00D4661A" w:rsidP="004E3BC7">
            <w:pPr>
              <w:spacing w:after="0"/>
              <w:rPr>
                <w:rFonts w:ascii="Times New Roman" w:hAnsi="Times New Roman" w:cs="Times New Roman"/>
                <w:sz w:val="24"/>
                <w:szCs w:val="24"/>
              </w:rPr>
            </w:pPr>
            <w:r>
              <w:rPr>
                <w:rFonts w:ascii="Times New Roman" w:hAnsi="Times New Roman" w:cs="Times New Roman"/>
                <w:noProof/>
                <w:sz w:val="24"/>
                <w:szCs w:val="24"/>
              </w:rPr>
              <w:pict>
                <v:shape id="_x0000_s1113" type="#_x0000_t32" style="position:absolute;margin-left:42.8pt;margin-top:33.25pt;width:0;height:10.25pt;z-index:251747328;mso-position-horizontal-relative:text;mso-position-vertical-relative:text" o:connectortype="straight">
                  <v:stroke endarrow="block"/>
                </v:shape>
              </w:pict>
            </w:r>
            <w:r w:rsidR="00982F3B" w:rsidRPr="00AD0C7E">
              <w:rPr>
                <w:rFonts w:ascii="Times New Roman" w:hAnsi="Times New Roman" w:cs="Times New Roman"/>
                <w:sz w:val="24"/>
                <w:szCs w:val="24"/>
              </w:rPr>
              <w:t>Find centroid of blue rectangle(x4,y4)</w:t>
            </w:r>
          </w:p>
        </w:tc>
      </w:tr>
    </w:tbl>
    <w:tbl>
      <w:tblPr>
        <w:tblpPr w:leftFromText="180" w:rightFromText="180" w:vertAnchor="text" w:tblpX="5908" w:tblpY="1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33"/>
      </w:tblGrid>
      <w:tr w:rsidR="00982F3B" w:rsidRPr="00AD0C7E" w:rsidTr="004E3BC7">
        <w:trPr>
          <w:trHeight w:val="381"/>
        </w:trPr>
        <w:tc>
          <w:tcPr>
            <w:tcW w:w="2533" w:type="dxa"/>
          </w:tcPr>
          <w:p w:rsidR="00982F3B" w:rsidRPr="00AD0C7E" w:rsidRDefault="00D4661A" w:rsidP="004E3BC7">
            <w:pPr>
              <w:spacing w:after="0"/>
              <w:rPr>
                <w:rFonts w:ascii="Times New Roman" w:hAnsi="Times New Roman" w:cs="Times New Roman"/>
                <w:sz w:val="24"/>
                <w:szCs w:val="24"/>
              </w:rPr>
            </w:pPr>
            <w:r>
              <w:rPr>
                <w:rFonts w:ascii="Times New Roman" w:hAnsi="Times New Roman" w:cs="Times New Roman"/>
                <w:noProof/>
                <w:sz w:val="24"/>
                <w:szCs w:val="24"/>
              </w:rPr>
              <w:pict>
                <v:shape id="_x0000_s1114" type="#_x0000_t32" style="position:absolute;margin-left:44.7pt;margin-top:30.75pt;width:0;height:22.5pt;z-index:251748352;mso-position-horizontal-relative:text;mso-position-vertical-relative:text" o:connectortype="straight">
                  <v:stroke endarrow="block"/>
                </v:shape>
              </w:pict>
            </w:r>
            <w:r w:rsidR="00982F3B" w:rsidRPr="00AD0C7E">
              <w:rPr>
                <w:rFonts w:ascii="Times New Roman" w:hAnsi="Times New Roman" w:cs="Times New Roman"/>
                <w:sz w:val="24"/>
                <w:szCs w:val="24"/>
              </w:rPr>
              <w:t xml:space="preserve">Draw line L1 between these coordinates                                           </w:t>
            </w:r>
          </w:p>
        </w:tc>
      </w:tr>
    </w:tbl>
    <w:p w:rsidR="00982F3B" w:rsidRPr="00AD0C7E" w:rsidRDefault="00982F3B" w:rsidP="00982F3B">
      <w:pPr>
        <w:spacing w:after="0"/>
        <w:rPr>
          <w:rFonts w:ascii="Times New Roman" w:hAnsi="Times New Roman" w:cs="Times New Roman"/>
          <w:sz w:val="24"/>
          <w:szCs w:val="24"/>
        </w:rPr>
      </w:pPr>
    </w:p>
    <w:tbl>
      <w:tblPr>
        <w:tblW w:w="0" w:type="auto"/>
        <w:tblInd w:w="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430"/>
      </w:tblGrid>
      <w:tr w:rsidR="00982F3B" w:rsidRPr="00AD0C7E" w:rsidTr="004E3BC7">
        <w:trPr>
          <w:trHeight w:val="386"/>
        </w:trPr>
        <w:tc>
          <w:tcPr>
            <w:tcW w:w="2430" w:type="dxa"/>
          </w:tcPr>
          <w:p w:rsidR="00982F3B" w:rsidRPr="00AD0C7E" w:rsidRDefault="00D4661A" w:rsidP="004E3BC7">
            <w:pPr>
              <w:spacing w:after="0"/>
              <w:rPr>
                <w:rFonts w:ascii="Times New Roman" w:hAnsi="Times New Roman" w:cs="Times New Roman"/>
                <w:sz w:val="24"/>
                <w:szCs w:val="24"/>
              </w:rPr>
            </w:pPr>
            <w:r>
              <w:rPr>
                <w:rFonts w:ascii="Times New Roman" w:hAnsi="Times New Roman" w:cs="Times New Roman"/>
                <w:noProof/>
                <w:sz w:val="24"/>
                <w:szCs w:val="24"/>
              </w:rPr>
              <w:pict>
                <v:shape id="_x0000_s1111" type="#_x0000_t32" style="position:absolute;margin-left:39.6pt;margin-top:30.95pt;width:0;height:15.45pt;z-index:251745280" o:connectortype="straight">
                  <v:stroke endarrow="block"/>
                </v:shape>
              </w:pict>
            </w:r>
            <w:r w:rsidR="00982F3B" w:rsidRPr="00AD0C7E">
              <w:rPr>
                <w:rFonts w:ascii="Times New Roman" w:hAnsi="Times New Roman" w:cs="Times New Roman"/>
                <w:sz w:val="24"/>
                <w:szCs w:val="24"/>
              </w:rPr>
              <w:t xml:space="preserve">Draw line L1 between these coordinates                                           </w:t>
            </w:r>
          </w:p>
        </w:tc>
      </w:tr>
    </w:tbl>
    <w:p w:rsidR="00982F3B" w:rsidRPr="00AD0C7E" w:rsidRDefault="00982F3B" w:rsidP="00982F3B">
      <w:pPr>
        <w:spacing w:after="0"/>
        <w:rPr>
          <w:rFonts w:ascii="Times New Roman" w:hAnsi="Times New Roman" w:cs="Times New Roman"/>
          <w:sz w:val="24"/>
          <w:szCs w:val="24"/>
        </w:rPr>
      </w:pPr>
    </w:p>
    <w:tbl>
      <w:tblPr>
        <w:tblW w:w="0" w:type="auto"/>
        <w:tblInd w:w="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7"/>
      </w:tblGrid>
      <w:tr w:rsidR="00982F3B" w:rsidRPr="00AD0C7E" w:rsidTr="004E3BC7">
        <w:trPr>
          <w:trHeight w:val="476"/>
        </w:trPr>
        <w:tc>
          <w:tcPr>
            <w:tcW w:w="2597" w:type="dxa"/>
          </w:tcPr>
          <w:p w:rsidR="00982F3B" w:rsidRPr="00AD0C7E"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 xml:space="preserve">Find midpoint of these line  (L1)                                                                   </w:t>
            </w:r>
          </w:p>
          <w:p w:rsidR="00982F3B" w:rsidRPr="00AD0C7E" w:rsidRDefault="00982F3B" w:rsidP="004E3BC7">
            <w:pPr>
              <w:spacing w:after="0"/>
              <w:rPr>
                <w:rFonts w:ascii="Times New Roman" w:hAnsi="Times New Roman" w:cs="Times New Roman"/>
                <w:sz w:val="24"/>
                <w:szCs w:val="24"/>
              </w:rPr>
            </w:pPr>
          </w:p>
        </w:tc>
      </w:tr>
    </w:tbl>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116" type="#_x0000_t32" style="position:absolute;margin-left:369pt;margin-top:3pt;width:0;height:58.5pt;z-index:251750400;mso-position-horizontal-relative:text;mso-position-vertical-relative:text" o:connectortype="straight"/>
        </w:pict>
      </w:r>
      <w:r>
        <w:rPr>
          <w:rFonts w:ascii="Times New Roman" w:hAnsi="Times New Roman" w:cs="Times New Roman"/>
          <w:noProof/>
          <w:sz w:val="24"/>
          <w:szCs w:val="24"/>
        </w:rPr>
        <w:pict>
          <v:shape id="_x0000_s1115" type="#_x0000_t32" style="position:absolute;margin-left:65.55pt;margin-top:-.2pt;width:.65pt;height:61.7pt;z-index:251749376;mso-position-horizontal-relative:text;mso-position-vertical-relative:text" o:connectortype="straight"/>
        </w:pict>
      </w:r>
    </w:p>
    <w:tbl>
      <w:tblPr>
        <w:tblpPr w:leftFromText="180" w:rightFromText="180" w:vertAnchor="text" w:tblpX="5972" w:tblpY="-11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597"/>
      </w:tblGrid>
      <w:tr w:rsidR="00982F3B" w:rsidRPr="00AD0C7E" w:rsidTr="004E3BC7">
        <w:trPr>
          <w:trHeight w:val="784"/>
        </w:trPr>
        <w:tc>
          <w:tcPr>
            <w:tcW w:w="2597" w:type="dxa"/>
          </w:tcPr>
          <w:p w:rsidR="00982F3B" w:rsidRPr="00AD0C7E"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Find midpoint of these line(L2)</w:t>
            </w:r>
          </w:p>
          <w:p w:rsidR="00982F3B" w:rsidRPr="00AD0C7E" w:rsidRDefault="00982F3B" w:rsidP="004E3BC7">
            <w:pPr>
              <w:spacing w:after="0"/>
              <w:rPr>
                <w:rFonts w:ascii="Times New Roman" w:hAnsi="Times New Roman" w:cs="Times New Roman"/>
                <w:sz w:val="24"/>
                <w:szCs w:val="24"/>
              </w:rPr>
            </w:pPr>
          </w:p>
        </w:tc>
      </w:tr>
    </w:tbl>
    <w:p w:rsidR="00982F3B" w:rsidRPr="00AD0C7E" w:rsidRDefault="00982F3B" w:rsidP="00982F3B">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tbl>
      <w:tblPr>
        <w:tblpPr w:leftFromText="180" w:rightFromText="180" w:vertAnchor="text" w:horzAnchor="margin" w:tblpXSpec="center"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367"/>
      </w:tblGrid>
      <w:tr w:rsidR="00982F3B" w:rsidRPr="00AD0C7E" w:rsidTr="004E3BC7">
        <w:trPr>
          <w:trHeight w:val="412"/>
        </w:trPr>
        <w:tc>
          <w:tcPr>
            <w:tcW w:w="3367" w:type="dxa"/>
          </w:tcPr>
          <w:p w:rsidR="00982F3B" w:rsidRPr="00AD0C7E"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Join these midpoint with another line(L3)</w:t>
            </w:r>
          </w:p>
          <w:p w:rsidR="00982F3B" w:rsidRPr="00AD0C7E" w:rsidRDefault="00D4661A" w:rsidP="004E3BC7">
            <w:pPr>
              <w:spacing w:after="0"/>
              <w:rPr>
                <w:rFonts w:ascii="Times New Roman" w:hAnsi="Times New Roman" w:cs="Times New Roman"/>
                <w:sz w:val="24"/>
                <w:szCs w:val="24"/>
              </w:rPr>
            </w:pPr>
            <w:r>
              <w:rPr>
                <w:rFonts w:ascii="Times New Roman" w:hAnsi="Times New Roman" w:cs="Times New Roman"/>
                <w:noProof/>
                <w:sz w:val="24"/>
                <w:szCs w:val="24"/>
              </w:rPr>
              <w:pict>
                <v:shape id="_x0000_s1119" type="#_x0000_t32" style="position:absolute;margin-left:67.85pt;margin-top:15.3pt;width:0;height:33.45pt;z-index:251753472" o:connectortype="straight">
                  <v:stroke endarrow="block"/>
                </v:shape>
              </w:pict>
            </w:r>
            <w:r>
              <w:rPr>
                <w:rFonts w:ascii="Times New Roman" w:hAnsi="Times New Roman" w:cs="Times New Roman"/>
                <w:noProof/>
                <w:sz w:val="24"/>
                <w:szCs w:val="24"/>
              </w:rPr>
              <w:pict>
                <v:shape id="_x0000_s1118" type="#_x0000_t32" style="position:absolute;margin-left:161.75pt;margin-top:1.8pt;width:52.05pt;height:0;flip:x;z-index:251752448" o:connectortype="straight">
                  <v:stroke endarrow="block"/>
                </v:shape>
              </w:pict>
            </w:r>
          </w:p>
        </w:tc>
      </w:tr>
    </w:tbl>
    <w:p w:rsidR="00982F3B" w:rsidRPr="00AD0C7E" w:rsidRDefault="00982F3B" w:rsidP="00982F3B">
      <w:pPr>
        <w:spacing w:after="0"/>
        <w:rPr>
          <w:rFonts w:ascii="Times New Roman" w:hAnsi="Times New Roman" w:cs="Times New Roman"/>
          <w:sz w:val="24"/>
          <w:szCs w:val="24"/>
        </w:rPr>
      </w:pPr>
    </w:p>
    <w:p w:rsidR="00982F3B" w:rsidRPr="00AD0C7E" w:rsidRDefault="00982F3B" w:rsidP="00982F3B">
      <w:pPr>
        <w:spacing w:after="0"/>
        <w:rPr>
          <w:rFonts w:ascii="Times New Roman" w:hAnsi="Times New Roman" w:cs="Times New Roman"/>
          <w:sz w:val="24"/>
          <w:szCs w:val="24"/>
        </w:rPr>
      </w:pPr>
    </w:p>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117" type="#_x0000_t32" style="position:absolute;margin-left:66.2pt;margin-top:-.25pt;width:84.85pt;height:0;z-index:251751424" o:connectortype="straight">
            <v:stroke endarrow="block"/>
          </v:shape>
        </w:pict>
      </w:r>
    </w:p>
    <w:p w:rsidR="00982F3B" w:rsidRPr="00AD0C7E" w:rsidRDefault="00982F3B" w:rsidP="00982F3B">
      <w:pPr>
        <w:spacing w:after="0"/>
        <w:rPr>
          <w:rFonts w:ascii="Times New Roman" w:hAnsi="Times New Roman" w:cs="Times New Roman"/>
          <w:sz w:val="24"/>
          <w:szCs w:val="24"/>
        </w:rPr>
      </w:pPr>
    </w:p>
    <w:p w:rsidR="00982F3B" w:rsidRPr="00AD0C7E" w:rsidRDefault="00982F3B" w:rsidP="00982F3B">
      <w:pPr>
        <w:spacing w:after="0"/>
        <w:rPr>
          <w:rFonts w:ascii="Times New Roman" w:hAnsi="Times New Roman" w:cs="Times New Roman"/>
          <w:sz w:val="24"/>
          <w:szCs w:val="24"/>
        </w:rPr>
      </w:pPr>
    </w:p>
    <w:tbl>
      <w:tblPr>
        <w:tblW w:w="0" w:type="auto"/>
        <w:tblInd w:w="2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18"/>
      </w:tblGrid>
      <w:tr w:rsidR="00982F3B" w:rsidRPr="00AD0C7E" w:rsidTr="004E3BC7">
        <w:trPr>
          <w:trHeight w:val="909"/>
        </w:trPr>
        <w:tc>
          <w:tcPr>
            <w:tcW w:w="3918" w:type="dxa"/>
          </w:tcPr>
          <w:p w:rsidR="00982F3B" w:rsidRPr="00AD0C7E"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 xml:space="preserve">       Determine the slope for lines</w:t>
            </w:r>
          </w:p>
          <w:p w:rsidR="00982F3B" w:rsidRPr="00AD0C7E"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i:e m1 for L1 ,m2 for L2,m3 for L3</w:t>
            </w:r>
          </w:p>
        </w:tc>
      </w:tr>
    </w:tbl>
    <w:p w:rsidR="00474DA7"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304" type="#_x0000_t32" style="position:absolute;margin-left:223.05pt;margin-top:0;width:0;height:29.25pt;z-index:251817984;mso-position-horizontal-relative:text;mso-position-vertical-relative:text" o:connectortype="straight">
            <v:stroke endarrow="block"/>
          </v:shape>
        </w:pict>
      </w:r>
    </w:p>
    <w:p w:rsidR="00474DA7"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301" type="#_x0000_t120" style="position:absolute;margin-left:204.45pt;margin-top:13.4pt;width:36pt;height:36pt;z-index:251814912">
            <v:textbox>
              <w:txbxContent>
                <w:p w:rsidR="009A0A44" w:rsidRDefault="009A0A44">
                  <w:r>
                    <w:t xml:space="preserve">  a</w:t>
                  </w:r>
                </w:p>
              </w:txbxContent>
            </v:textbox>
          </v:shape>
        </w:pict>
      </w:r>
    </w:p>
    <w:p w:rsidR="00474DA7" w:rsidRDefault="00474DA7" w:rsidP="00982F3B">
      <w:pPr>
        <w:spacing w:after="0"/>
        <w:rPr>
          <w:rFonts w:ascii="Times New Roman" w:hAnsi="Times New Roman" w:cs="Times New Roman"/>
          <w:sz w:val="24"/>
          <w:szCs w:val="24"/>
        </w:rPr>
      </w:pPr>
    </w:p>
    <w:p w:rsidR="00982F3B" w:rsidRDefault="00982F3B" w:rsidP="00982F3B">
      <w:pPr>
        <w:spacing w:after="0"/>
        <w:rPr>
          <w:rFonts w:ascii="Times New Roman" w:hAnsi="Times New Roman" w:cs="Times New Roman"/>
          <w:sz w:val="24"/>
          <w:szCs w:val="24"/>
        </w:rPr>
      </w:pPr>
    </w:p>
    <w:p w:rsidR="00992D40" w:rsidRDefault="00992D40" w:rsidP="00982F3B">
      <w:pPr>
        <w:spacing w:after="0"/>
        <w:rPr>
          <w:rFonts w:ascii="Times New Roman" w:hAnsi="Times New Roman" w:cs="Times New Roman"/>
          <w:sz w:val="24"/>
          <w:szCs w:val="24"/>
        </w:rPr>
      </w:pPr>
    </w:p>
    <w:p w:rsidR="00992D40" w:rsidRDefault="00992D40" w:rsidP="00982F3B">
      <w:pPr>
        <w:spacing w:after="0"/>
        <w:rPr>
          <w:rFonts w:ascii="Times New Roman" w:hAnsi="Times New Roman" w:cs="Times New Roman"/>
          <w:sz w:val="24"/>
          <w:szCs w:val="24"/>
        </w:rPr>
      </w:pPr>
    </w:p>
    <w:p w:rsidR="00474DA7"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lastRenderedPageBreak/>
        <w:pict>
          <v:shape id="_x0000_s1302" type="#_x0000_t120" style="position:absolute;margin-left:205.7pt;margin-top:-13.5pt;width:36pt;height:36pt;z-index:251815936">
            <v:textbox>
              <w:txbxContent>
                <w:p w:rsidR="009A0A44" w:rsidRDefault="009A0A44">
                  <w:r>
                    <w:t xml:space="preserve">  a</w:t>
                  </w:r>
                </w:p>
              </w:txbxContent>
            </v:textbox>
          </v:shape>
        </w:pict>
      </w:r>
      <w:r w:rsidR="00474DA7">
        <w:rPr>
          <w:rFonts w:ascii="Times New Roman" w:hAnsi="Times New Roman" w:cs="Times New Roman"/>
          <w:sz w:val="24"/>
          <w:szCs w:val="24"/>
        </w:rPr>
        <w:t xml:space="preserve">       </w:t>
      </w:r>
    </w:p>
    <w:p w:rsidR="00474DA7"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303" type="#_x0000_t32" style="position:absolute;margin-left:222.45pt;margin-top:6.65pt;width:0;height:9pt;z-index:251816960" o:connectortype="straight">
            <v:stroke endarrow="block"/>
          </v:shape>
        </w:pict>
      </w:r>
    </w:p>
    <w:tbl>
      <w:tblPr>
        <w:tblpPr w:leftFromText="180" w:rightFromText="180" w:vertAnchor="text" w:horzAnchor="margin" w:tblpXSpec="center" w:tblpY="-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780"/>
      </w:tblGrid>
      <w:tr w:rsidR="00474DA7" w:rsidRPr="00AD0C7E" w:rsidTr="00474DA7">
        <w:trPr>
          <w:trHeight w:val="489"/>
        </w:trPr>
        <w:tc>
          <w:tcPr>
            <w:tcW w:w="3780" w:type="dxa"/>
          </w:tcPr>
          <w:p w:rsidR="00474DA7" w:rsidRPr="00AD0C7E" w:rsidRDefault="00D4661A" w:rsidP="00474DA7">
            <w:pPr>
              <w:spacing w:after="0"/>
              <w:rPr>
                <w:rFonts w:ascii="Times New Roman" w:hAnsi="Times New Roman" w:cs="Times New Roman"/>
                <w:sz w:val="24"/>
                <w:szCs w:val="24"/>
              </w:rPr>
            </w:pPr>
            <w:r>
              <w:rPr>
                <w:rFonts w:ascii="Times New Roman" w:hAnsi="Times New Roman" w:cs="Times New Roman"/>
                <w:noProof/>
                <w:sz w:val="24"/>
                <w:szCs w:val="24"/>
              </w:rPr>
              <w:pict>
                <v:shape id="_x0000_s1307" type="#_x0000_t32" style="position:absolute;margin-left:182.85pt;margin-top:29.4pt;width:19.4pt;height:0;z-index:251821056" o:connectortype="straight"/>
              </w:pict>
            </w:r>
            <w:r w:rsidR="00474DA7" w:rsidRPr="00AD0C7E">
              <w:rPr>
                <w:rFonts w:ascii="Times New Roman" w:hAnsi="Times New Roman" w:cs="Times New Roman"/>
                <w:sz w:val="24"/>
                <w:szCs w:val="24"/>
              </w:rPr>
              <w:t xml:space="preserve">                                                                 Calculate angles using slo</w:t>
            </w:r>
            <w:r w:rsidR="00474DA7">
              <w:rPr>
                <w:rFonts w:ascii="Times New Roman" w:hAnsi="Times New Roman" w:cs="Times New Roman"/>
                <w:sz w:val="24"/>
                <w:szCs w:val="24"/>
              </w:rPr>
              <w:t xml:space="preserve">pes i:e theta1 between m1 and m3and   </w:t>
            </w:r>
            <w:r w:rsidR="00474DA7" w:rsidRPr="00AD0C7E">
              <w:rPr>
                <w:rFonts w:ascii="Times New Roman" w:hAnsi="Times New Roman" w:cs="Times New Roman"/>
                <w:sz w:val="24"/>
                <w:szCs w:val="24"/>
              </w:rPr>
              <w:t>between m2 and m3</w:t>
            </w:r>
          </w:p>
          <w:p w:rsidR="00474DA7" w:rsidRPr="00AD0C7E" w:rsidRDefault="00474DA7" w:rsidP="00474DA7">
            <w:pPr>
              <w:spacing w:after="0"/>
              <w:rPr>
                <w:rFonts w:ascii="Times New Roman" w:hAnsi="Times New Roman" w:cs="Times New Roman"/>
                <w:sz w:val="24"/>
                <w:szCs w:val="24"/>
              </w:rPr>
            </w:pPr>
          </w:p>
        </w:tc>
      </w:tr>
    </w:tbl>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308" type="#_x0000_t32" style="position:absolute;margin-left:347.15pt;margin-top:29.75pt;width:0;height:61.4pt;z-index:251822080;mso-position-horizontal-relative:text;mso-position-vertical-relative:text" o:connectortype="straight">
            <v:stroke endarrow="block"/>
          </v:shape>
        </w:pict>
      </w:r>
      <w:r>
        <w:rPr>
          <w:rFonts w:ascii="Times New Roman" w:hAnsi="Times New Roman" w:cs="Times New Roman"/>
          <w:noProof/>
          <w:sz w:val="24"/>
          <w:szCs w:val="24"/>
        </w:rPr>
        <w:pict>
          <v:shape id="_x0000_s1306" type="#_x0000_t32" style="position:absolute;margin-left:53.35pt;margin-top:29.75pt;width:0;height:61.4pt;z-index:251820032;mso-position-horizontal-relative:text;mso-position-vertical-relative:text" o:connectortype="straight">
            <v:stroke endarrow="block"/>
          </v:shape>
        </w:pict>
      </w:r>
      <w:r>
        <w:rPr>
          <w:rFonts w:ascii="Times New Roman" w:hAnsi="Times New Roman" w:cs="Times New Roman"/>
          <w:noProof/>
          <w:sz w:val="24"/>
          <w:szCs w:val="24"/>
        </w:rPr>
        <w:pict>
          <v:shape id="_x0000_s1305" type="#_x0000_t32" style="position:absolute;margin-left:53.35pt;margin-top:29.75pt;width:86.8pt;height:0;flip:x;z-index:251819008;mso-position-horizontal-relative:text;mso-position-vertical-relative:text" o:connectortype="straight"/>
        </w:pict>
      </w:r>
      <w:r w:rsidR="00474DA7">
        <w:rPr>
          <w:rFonts w:ascii="Times New Roman" w:hAnsi="Times New Roman" w:cs="Times New Roman"/>
          <w:sz w:val="24"/>
          <w:szCs w:val="24"/>
        </w:rPr>
        <w:br w:type="textWrapping" w:clear="all"/>
        <w:t xml:space="preserve">     </w:t>
      </w:r>
    </w:p>
    <w:p w:rsidR="00982F3B" w:rsidRPr="00AD0C7E" w:rsidRDefault="00982F3B" w:rsidP="00982F3B">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p w:rsidR="00982F3B" w:rsidRPr="00AD0C7E" w:rsidRDefault="00D4661A" w:rsidP="00AE3281">
      <w:pPr>
        <w:spacing w:after="0"/>
        <w:ind w:left="2160"/>
        <w:rPr>
          <w:rFonts w:ascii="Times New Roman" w:hAnsi="Times New Roman" w:cs="Times New Roman"/>
          <w:sz w:val="24"/>
          <w:szCs w:val="24"/>
        </w:rPr>
      </w:pPr>
      <w:r>
        <w:rPr>
          <w:rFonts w:ascii="Times New Roman" w:hAnsi="Times New Roman" w:cs="Times New Roman"/>
          <w:noProof/>
          <w:sz w:val="24"/>
          <w:szCs w:val="24"/>
        </w:rPr>
        <w:pict>
          <v:shape id="_x0000_s1134" type="#_x0000_t32" style="position:absolute;left:0;text-align:left;margin-left:95pt;margin-top:16.5pt;width:45.15pt;height:0;z-index:251768832" o:connectortype="straight"/>
        </w:pict>
      </w:r>
      <w:r>
        <w:rPr>
          <w:rFonts w:ascii="Times New Roman" w:hAnsi="Times New Roman" w:cs="Times New Roman"/>
          <w:noProof/>
          <w:sz w:val="24"/>
          <w:szCs w:val="24"/>
        </w:rPr>
        <w:pict>
          <v:shape id="_x0000_s1136" type="#_x0000_t32" style="position:absolute;left:0;text-align:left;margin-left:140.15pt;margin-top:16.5pt;width:0;height:58.5pt;z-index:251770880" o:connectortype="straight">
            <v:stroke endarrow="block"/>
          </v:shape>
        </w:pict>
      </w:r>
      <w:r>
        <w:rPr>
          <w:rFonts w:ascii="Times New Roman" w:hAnsi="Times New Roman" w:cs="Times New Roman"/>
          <w:noProof/>
          <w:sz w:val="24"/>
          <w:szCs w:val="24"/>
        </w:rPr>
        <w:pict>
          <v:shape id="_x0000_s1135" type="#_x0000_t32" style="position:absolute;left:0;text-align:left;margin-left:388.4pt;margin-top:16.5pt;width:63pt;height:0;z-index:251769856" o:connectortype="straight"/>
        </w:pict>
      </w:r>
      <w:r>
        <w:rPr>
          <w:rFonts w:ascii="Times New Roman" w:hAnsi="Times New Roman" w:cs="Times New Roman"/>
          <w:noProof/>
          <w:sz w:val="24"/>
          <w:szCs w:val="24"/>
        </w:rPr>
        <w:pict>
          <v:shape id="_x0000_s1137" type="#_x0000_t32" style="position:absolute;left:0;text-align:left;margin-left:451.4pt;margin-top:16.5pt;width:0;height:58.5pt;z-index:251771904" o:connectortype="straight">
            <v:stroke endarrow="block"/>
          </v:shape>
        </w:pict>
      </w:r>
      <w:r w:rsidR="00982F3B" w:rsidRPr="00AD0C7E">
        <w:rPr>
          <w:rFonts w:ascii="Times New Roman" w:hAnsi="Times New Roman" w:cs="Times New Roman"/>
          <w:sz w:val="24"/>
          <w:szCs w:val="24"/>
        </w:rPr>
        <w:t xml:space="preserve">                                                           </w:t>
      </w:r>
      <w:r w:rsidR="00AE3281">
        <w:rPr>
          <w:rFonts w:ascii="Times New Roman" w:hAnsi="Times New Roman" w:cs="Times New Roman"/>
          <w:sz w:val="24"/>
          <w:szCs w:val="24"/>
        </w:rPr>
        <w:t xml:space="preserve">                                                                        </w:t>
      </w:r>
      <w:r w:rsidR="00982F3B" w:rsidRPr="00AD0C7E">
        <w:rPr>
          <w:rFonts w:ascii="Times New Roman" w:hAnsi="Times New Roman" w:cs="Times New Roman"/>
          <w:sz w:val="24"/>
          <w:szCs w:val="24"/>
        </w:rPr>
        <w:t>False                                                                                                 False</w:t>
      </w:r>
    </w:p>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type id="_x0000_t4" coordsize="21600,21600" o:spt="4" path="m10800,l,10800,10800,21600,21600,10800xe">
            <v:stroke joinstyle="miter"/>
            <v:path gradientshapeok="t" o:connecttype="rect" textboxrect="5400,5400,16200,16200"/>
          </v:shapetype>
          <v:shape id="_x0000_s1099" type="#_x0000_t4" style="position:absolute;margin-left:12.7pt;margin-top:-52.5pt;width:82.3pt;height:75.05pt;flip:y;z-index:251732992">
            <v:textbox style="mso-next-textbox:#_x0000_s1099">
              <w:txbxContent>
                <w:p w:rsidR="009A0A44" w:rsidRDefault="009A0A44" w:rsidP="00982F3B">
                  <w:pPr>
                    <w:spacing w:after="0"/>
                  </w:pPr>
                  <w:r>
                    <w:t xml:space="preserve">Theta1&lt;    0               </w:t>
                  </w:r>
                </w:p>
                <w:p w:rsidR="009A0A44" w:rsidRDefault="009A0A44" w:rsidP="00982F3B"/>
              </w:txbxContent>
            </v:textbox>
          </v:shape>
        </w:pict>
      </w:r>
      <w:r>
        <w:rPr>
          <w:rFonts w:ascii="Times New Roman" w:hAnsi="Times New Roman" w:cs="Times New Roman"/>
          <w:noProof/>
          <w:sz w:val="24"/>
          <w:szCs w:val="24"/>
        </w:rPr>
        <w:pict>
          <v:shape id="_x0000_s1100" type="#_x0000_t4" style="position:absolute;margin-left:305.35pt;margin-top:-52.5pt;width:82.3pt;height:75.05pt;z-index:251734016">
            <v:textbox style="mso-next-textbox:#_x0000_s1100">
              <w:txbxContent>
                <w:p w:rsidR="009A0A44" w:rsidRDefault="009A0A44" w:rsidP="00982F3B">
                  <w:pPr>
                    <w:spacing w:after="0"/>
                  </w:pPr>
                  <w:r>
                    <w:t xml:space="preserve">Theta2&lt;    0               </w:t>
                  </w:r>
                </w:p>
                <w:p w:rsidR="009A0A44" w:rsidRDefault="009A0A44" w:rsidP="00982F3B"/>
              </w:txbxContent>
            </v:textbox>
          </v:shape>
        </w:pict>
      </w:r>
    </w:p>
    <w:p w:rsidR="00982F3B" w:rsidRPr="00474DA7" w:rsidRDefault="00D4661A" w:rsidP="00982F3B">
      <w:pPr>
        <w:spacing w:after="0"/>
        <w:rPr>
          <w:rFonts w:ascii="Times New Roman" w:hAnsi="Times New Roman" w:cs="Times New Roman"/>
          <w:b/>
          <w:sz w:val="24"/>
          <w:szCs w:val="24"/>
        </w:rPr>
      </w:pPr>
      <w:r>
        <w:rPr>
          <w:rFonts w:ascii="Times New Roman" w:hAnsi="Times New Roman" w:cs="Times New Roman"/>
          <w:b/>
          <w:noProof/>
          <w:sz w:val="24"/>
          <w:szCs w:val="24"/>
        </w:rPr>
        <w:pict>
          <v:shape id="_x0000_s1122" type="#_x0000_t32" style="position:absolute;margin-left:347.15pt;margin-top:7.1pt;width:0;height:26.45pt;z-index:251756544" o:connectortype="straight">
            <v:stroke endarrow="block"/>
          </v:shape>
        </w:pict>
      </w:r>
      <w:r>
        <w:rPr>
          <w:rFonts w:ascii="Times New Roman" w:hAnsi="Times New Roman" w:cs="Times New Roman"/>
          <w:b/>
          <w:noProof/>
          <w:sz w:val="24"/>
          <w:szCs w:val="24"/>
        </w:rPr>
        <w:pict>
          <v:shape id="_x0000_s1121" type="#_x0000_t32" style="position:absolute;margin-left:53.35pt;margin-top:7.1pt;width:0;height:26.45pt;z-index:251755520" o:connectortype="straight">
            <v:stroke endarrow="block"/>
          </v:shape>
        </w:pict>
      </w:r>
      <w:r w:rsidR="00982F3B" w:rsidRPr="00474DA7">
        <w:rPr>
          <w:rFonts w:ascii="Times New Roman" w:hAnsi="Times New Roman" w:cs="Times New Roman"/>
          <w:b/>
          <w:sz w:val="24"/>
          <w:szCs w:val="24"/>
        </w:rPr>
        <w:t xml:space="preserve">             </w:t>
      </w:r>
      <w:r w:rsidR="00AE3281" w:rsidRPr="00474DA7">
        <w:rPr>
          <w:rFonts w:ascii="Times New Roman" w:hAnsi="Times New Roman" w:cs="Times New Roman"/>
          <w:b/>
          <w:sz w:val="24"/>
          <w:szCs w:val="24"/>
        </w:rPr>
        <w:t xml:space="preserve">        </w:t>
      </w:r>
      <w:r w:rsidR="00982F3B" w:rsidRPr="008134E1">
        <w:rPr>
          <w:rFonts w:ascii="Times New Roman" w:hAnsi="Times New Roman" w:cs="Times New Roman"/>
          <w:sz w:val="24"/>
          <w:szCs w:val="24"/>
        </w:rPr>
        <w:t xml:space="preserve">True                                                                              </w:t>
      </w:r>
      <w:r w:rsidR="00AE3281" w:rsidRPr="008134E1">
        <w:rPr>
          <w:rFonts w:ascii="Times New Roman" w:hAnsi="Times New Roman" w:cs="Times New Roman"/>
          <w:sz w:val="24"/>
          <w:szCs w:val="24"/>
        </w:rPr>
        <w:t xml:space="preserve">            </w:t>
      </w:r>
      <w:r w:rsidR="00982F3B" w:rsidRPr="008134E1">
        <w:rPr>
          <w:rFonts w:ascii="Times New Roman" w:hAnsi="Times New Roman" w:cs="Times New Roman"/>
          <w:sz w:val="24"/>
          <w:szCs w:val="24"/>
        </w:rPr>
        <w:t>True</w:t>
      </w:r>
    </w:p>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rect id="_x0000_s1105" style="position:absolute;margin-left:427.25pt;margin-top:12.2pt;width:90pt;height:66.2pt;z-index:251739136">
            <v:textbox>
              <w:txbxContent>
                <w:p w:rsidR="009A0A44" w:rsidRDefault="009A0A44" w:rsidP="00982F3B">
                  <w:pPr>
                    <w:spacing w:after="0"/>
                  </w:pPr>
                  <w:r>
                    <w:t>Rotate blue robo</w:t>
                  </w:r>
                  <w:r w:rsidR="008134E1">
                    <w:t>t</w:t>
                  </w:r>
                  <w:r>
                    <w:t xml:space="preserve"> by left by angle Theta 2 </w:t>
                  </w:r>
                </w:p>
                <w:p w:rsidR="009A0A44" w:rsidRDefault="009A0A44" w:rsidP="00982F3B"/>
              </w:txbxContent>
            </v:textbox>
          </v:rect>
        </w:pict>
      </w:r>
      <w:r>
        <w:rPr>
          <w:rFonts w:ascii="Times New Roman" w:hAnsi="Times New Roman" w:cs="Times New Roman"/>
          <w:noProof/>
          <w:sz w:val="24"/>
          <w:szCs w:val="24"/>
        </w:rPr>
        <w:pict>
          <v:rect id="_x0000_s1104" style="position:absolute;margin-left:115.7pt;margin-top:12.2pt;width:90pt;height:66.2pt;z-index:251738112">
            <v:textbox>
              <w:txbxContent>
                <w:p w:rsidR="009A0A44" w:rsidRDefault="008134E1" w:rsidP="00982F3B">
                  <w:pPr>
                    <w:spacing w:after="0"/>
                  </w:pPr>
                  <w:r>
                    <w:t xml:space="preserve">Rotate red robot </w:t>
                  </w:r>
                  <w:r w:rsidR="009A0A44">
                    <w:t xml:space="preserve">by right by angle Theta 1 </w:t>
                  </w:r>
                </w:p>
                <w:p w:rsidR="009A0A44" w:rsidRDefault="009A0A44" w:rsidP="00982F3B"/>
              </w:txbxContent>
            </v:textbox>
          </v:rect>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46"/>
        <w:gridCol w:w="3835"/>
        <w:gridCol w:w="2431"/>
      </w:tblGrid>
      <w:tr w:rsidR="00982F3B" w:rsidRPr="00AD0C7E" w:rsidTr="004E3BC7">
        <w:trPr>
          <w:trHeight w:val="473"/>
        </w:trPr>
        <w:tc>
          <w:tcPr>
            <w:tcW w:w="2246" w:type="dxa"/>
          </w:tcPr>
          <w:p w:rsidR="00982F3B" w:rsidRPr="00AD0C7E"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Rotate red robo</w:t>
            </w:r>
            <w:r w:rsidR="008134E1">
              <w:rPr>
                <w:rFonts w:ascii="Times New Roman" w:hAnsi="Times New Roman" w:cs="Times New Roman"/>
                <w:sz w:val="24"/>
                <w:szCs w:val="24"/>
              </w:rPr>
              <w:t>t</w:t>
            </w:r>
            <w:r w:rsidRPr="00AD0C7E">
              <w:rPr>
                <w:rFonts w:ascii="Times New Roman" w:hAnsi="Times New Roman" w:cs="Times New Roman"/>
                <w:sz w:val="24"/>
                <w:szCs w:val="24"/>
              </w:rPr>
              <w:t xml:space="preserve"> by right by angle Theta 1 by right</w:t>
            </w:r>
          </w:p>
          <w:p w:rsidR="00982F3B" w:rsidRPr="00AD0C7E"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tc>
        <w:tc>
          <w:tcPr>
            <w:tcW w:w="3835" w:type="dxa"/>
            <w:tcBorders>
              <w:top w:val="nil"/>
              <w:bottom w:val="nil"/>
            </w:tcBorders>
            <w:shd w:val="clear" w:color="auto" w:fill="auto"/>
          </w:tcPr>
          <w:p w:rsidR="00982F3B" w:rsidRPr="00AD0C7E" w:rsidRDefault="00D4661A" w:rsidP="004E3BC7">
            <w:pPr>
              <w:rPr>
                <w:rFonts w:ascii="Times New Roman" w:hAnsi="Times New Roman" w:cs="Times New Roman"/>
                <w:sz w:val="24"/>
                <w:szCs w:val="24"/>
              </w:rPr>
            </w:pPr>
            <w:r>
              <w:rPr>
                <w:rFonts w:ascii="Times New Roman" w:hAnsi="Times New Roman" w:cs="Times New Roman"/>
                <w:noProof/>
                <w:sz w:val="24"/>
                <w:szCs w:val="24"/>
              </w:rPr>
              <w:pict>
                <v:shape id="_x0000_s1160" type="#_x0000_t32" style="position:absolute;margin-left:47.15pt;margin-top:62.6pt;width:.6pt;height:23.15pt;z-index:251794432;mso-position-horizontal-relative:text;mso-position-vertical-relative:text" o:connectortype="straight">
                  <v:stroke endarrow="block"/>
                </v:shape>
              </w:pict>
            </w:r>
          </w:p>
        </w:tc>
        <w:tc>
          <w:tcPr>
            <w:tcW w:w="2431" w:type="dxa"/>
            <w:shd w:val="clear" w:color="auto" w:fill="auto"/>
          </w:tcPr>
          <w:p w:rsidR="00982F3B" w:rsidRPr="00AE3281" w:rsidRDefault="00982F3B" w:rsidP="004E3BC7">
            <w:pPr>
              <w:spacing w:after="0"/>
              <w:rPr>
                <w:rFonts w:ascii="Times New Roman" w:hAnsi="Times New Roman" w:cs="Times New Roman"/>
                <w:sz w:val="24"/>
                <w:szCs w:val="24"/>
              </w:rPr>
            </w:pPr>
            <w:r w:rsidRPr="00AE3281">
              <w:rPr>
                <w:rFonts w:ascii="Times New Roman" w:hAnsi="Times New Roman" w:cs="Times New Roman"/>
                <w:sz w:val="24"/>
                <w:szCs w:val="24"/>
              </w:rPr>
              <w:t>Rotate blue robo</w:t>
            </w:r>
            <w:r w:rsidR="008134E1">
              <w:rPr>
                <w:rFonts w:ascii="Times New Roman" w:hAnsi="Times New Roman" w:cs="Times New Roman"/>
                <w:sz w:val="24"/>
                <w:szCs w:val="24"/>
              </w:rPr>
              <w:t>t</w:t>
            </w:r>
            <w:r w:rsidRPr="00AE3281">
              <w:rPr>
                <w:rFonts w:ascii="Times New Roman" w:hAnsi="Times New Roman" w:cs="Times New Roman"/>
                <w:sz w:val="24"/>
                <w:szCs w:val="24"/>
              </w:rPr>
              <w:t xml:space="preserve"> by right by angle Theta 2 by right</w:t>
            </w:r>
          </w:p>
          <w:p w:rsidR="00982F3B" w:rsidRPr="00AE3281" w:rsidRDefault="00D4661A" w:rsidP="004E3BC7">
            <w:pPr>
              <w:spacing w:after="0"/>
              <w:ind w:left="129"/>
              <w:rPr>
                <w:rFonts w:ascii="Times New Roman" w:hAnsi="Times New Roman" w:cs="Times New Roman"/>
                <w:sz w:val="24"/>
                <w:szCs w:val="24"/>
              </w:rPr>
            </w:pPr>
            <w:r>
              <w:rPr>
                <w:rFonts w:ascii="Times New Roman" w:hAnsi="Times New Roman" w:cs="Times New Roman"/>
                <w:noProof/>
                <w:sz w:val="24"/>
                <w:szCs w:val="24"/>
              </w:rPr>
              <w:pict>
                <v:shape id="_x0000_s1159" type="#_x0000_t32" style="position:absolute;left:0;text-align:left;margin-left:147.9pt;margin-top:13.5pt;width:.6pt;height:23.15pt;z-index:251793408" o:connectortype="straight">
                  <v:stroke endarrow="block"/>
                </v:shape>
              </w:pict>
            </w:r>
          </w:p>
        </w:tc>
      </w:tr>
    </w:tbl>
    <w:tbl>
      <w:tblPr>
        <w:tblpPr w:leftFromText="180" w:rightFromText="180" w:vertAnchor="text" w:horzAnchor="margin" w:tblpXSpec="center" w:tblpY="430"/>
        <w:tblW w:w="10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968"/>
        <w:gridCol w:w="720"/>
        <w:gridCol w:w="4588"/>
      </w:tblGrid>
      <w:tr w:rsidR="00982F3B" w:rsidRPr="00AD0C7E" w:rsidTr="003F2D01">
        <w:trPr>
          <w:trHeight w:val="1523"/>
        </w:trPr>
        <w:tc>
          <w:tcPr>
            <w:tcW w:w="4968" w:type="dxa"/>
          </w:tcPr>
          <w:p w:rsidR="002925A8"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p w:rsidR="00982F3B" w:rsidRPr="00AD0C7E" w:rsidRDefault="00982F3B" w:rsidP="003F2D01">
            <w:pPr>
              <w:spacing w:after="0"/>
              <w:rPr>
                <w:rFonts w:ascii="Times New Roman" w:hAnsi="Times New Roman" w:cs="Times New Roman"/>
                <w:sz w:val="24"/>
                <w:szCs w:val="24"/>
              </w:rPr>
            </w:pPr>
            <w:r w:rsidRPr="00AD0C7E">
              <w:rPr>
                <w:rFonts w:ascii="Times New Roman" w:hAnsi="Times New Roman" w:cs="Times New Roman"/>
                <w:sz w:val="24"/>
                <w:szCs w:val="24"/>
              </w:rPr>
              <w:t>Calculate distance between centroid of</w:t>
            </w:r>
          </w:p>
          <w:p w:rsidR="00982F3B" w:rsidRPr="00AD0C7E" w:rsidRDefault="00D4661A" w:rsidP="003F2D01">
            <w:pPr>
              <w:spacing w:after="0"/>
              <w:rPr>
                <w:rFonts w:ascii="Times New Roman" w:hAnsi="Times New Roman" w:cs="Times New Roman"/>
                <w:sz w:val="24"/>
                <w:szCs w:val="24"/>
              </w:rPr>
            </w:pPr>
            <w:r>
              <w:rPr>
                <w:rFonts w:ascii="Times New Roman" w:hAnsi="Times New Roman" w:cs="Times New Roman"/>
                <w:noProof/>
                <w:sz w:val="24"/>
                <w:szCs w:val="24"/>
              </w:rPr>
              <w:pict>
                <v:shape id="_x0000_s1125" type="#_x0000_t32" style="position:absolute;margin-left:50.95pt;margin-top:45.8pt;width:1.25pt;height:35.2pt;z-index:251759616" o:connectortype="straight">
                  <v:stroke endarrow="block"/>
                </v:shape>
              </w:pict>
            </w:r>
            <w:r w:rsidR="00982F3B" w:rsidRPr="00AD0C7E">
              <w:rPr>
                <w:rFonts w:ascii="Times New Roman" w:hAnsi="Times New Roman" w:cs="Times New Roman"/>
                <w:sz w:val="24"/>
                <w:szCs w:val="24"/>
              </w:rPr>
              <w:t>red circle and  midpoint of L2(r1) and distance between midpoint of L1 and l2</w:t>
            </w:r>
          </w:p>
        </w:tc>
        <w:tc>
          <w:tcPr>
            <w:tcW w:w="720" w:type="dxa"/>
            <w:tcBorders>
              <w:top w:val="nil"/>
              <w:bottom w:val="nil"/>
            </w:tcBorders>
            <w:shd w:val="clear" w:color="auto" w:fill="auto"/>
          </w:tcPr>
          <w:p w:rsidR="00982F3B" w:rsidRPr="00AD0C7E" w:rsidRDefault="00982F3B" w:rsidP="004E3BC7">
            <w:pPr>
              <w:rPr>
                <w:rFonts w:ascii="Times New Roman" w:hAnsi="Times New Roman" w:cs="Times New Roman"/>
                <w:sz w:val="24"/>
                <w:szCs w:val="24"/>
              </w:rPr>
            </w:pPr>
          </w:p>
        </w:tc>
        <w:tc>
          <w:tcPr>
            <w:tcW w:w="4588" w:type="dxa"/>
            <w:shd w:val="clear" w:color="auto" w:fill="auto"/>
          </w:tcPr>
          <w:p w:rsidR="002925A8" w:rsidRDefault="00982F3B" w:rsidP="004E3BC7">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p w:rsidR="00982F3B" w:rsidRPr="00AD0C7E" w:rsidRDefault="003F2D01" w:rsidP="004E3BC7">
            <w:pPr>
              <w:spacing w:after="0"/>
              <w:rPr>
                <w:rFonts w:ascii="Times New Roman" w:hAnsi="Times New Roman" w:cs="Times New Roman"/>
                <w:sz w:val="24"/>
                <w:szCs w:val="24"/>
              </w:rPr>
            </w:pPr>
            <w:r>
              <w:rPr>
                <w:rFonts w:ascii="Times New Roman" w:hAnsi="Times New Roman" w:cs="Times New Roman"/>
                <w:sz w:val="24"/>
                <w:szCs w:val="24"/>
              </w:rPr>
              <w:t xml:space="preserve">Calculate distance between </w:t>
            </w:r>
            <w:r w:rsidR="00982F3B" w:rsidRPr="00AD0C7E">
              <w:rPr>
                <w:rFonts w:ascii="Times New Roman" w:hAnsi="Times New Roman" w:cs="Times New Roman"/>
                <w:sz w:val="24"/>
                <w:szCs w:val="24"/>
              </w:rPr>
              <w:t>centroid of  blue  circle and  midpoint of L1(r3) and distance between midpoint of L1 and l2</w:t>
            </w:r>
          </w:p>
          <w:p w:rsidR="00982F3B" w:rsidRPr="00AD0C7E" w:rsidRDefault="00D4661A" w:rsidP="004E3BC7">
            <w:pPr>
              <w:spacing w:after="0"/>
              <w:rPr>
                <w:rFonts w:ascii="Times New Roman" w:hAnsi="Times New Roman" w:cs="Times New Roman"/>
                <w:sz w:val="24"/>
                <w:szCs w:val="24"/>
              </w:rPr>
            </w:pPr>
            <w:r>
              <w:rPr>
                <w:rFonts w:ascii="Times New Roman" w:hAnsi="Times New Roman" w:cs="Times New Roman"/>
                <w:noProof/>
                <w:sz w:val="24"/>
                <w:szCs w:val="24"/>
              </w:rPr>
              <w:pict>
                <v:shape id="_x0000_s1126" type="#_x0000_t32" style="position:absolute;margin-left:99.55pt;margin-top:14.8pt;width:1.35pt;height:33pt;z-index:251760640" o:connectortype="straight">
                  <v:stroke endarrow="block"/>
                </v:shape>
              </w:pict>
            </w:r>
          </w:p>
        </w:tc>
      </w:tr>
    </w:tbl>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124" type="#_x0000_t32" style="position:absolute;margin-left:370.95pt;margin-top:.15pt;width:.6pt;height:23.15pt;z-index:251758592;mso-position-horizontal-relative:text;mso-position-vertical-relative:text" o:connectortype="straight">
            <v:stroke endarrow="block"/>
          </v:shape>
        </w:pict>
      </w:r>
      <w:r>
        <w:rPr>
          <w:rFonts w:ascii="Times New Roman" w:hAnsi="Times New Roman" w:cs="Times New Roman"/>
          <w:noProof/>
          <w:sz w:val="24"/>
          <w:szCs w:val="24"/>
        </w:rPr>
        <w:pict>
          <v:shape id="_x0000_s1123" type="#_x0000_t32" style="position:absolute;margin-left:53.35pt;margin-top:.15pt;width:0;height:23.15pt;z-index:251757568;mso-position-horizontal-relative:text;mso-position-vertical-relative:text" o:connectortype="straight">
            <v:stroke endarrow="block"/>
          </v:shape>
        </w:pict>
      </w:r>
      <w:r w:rsidR="00982F3B" w:rsidRPr="00AD0C7E">
        <w:rPr>
          <w:rFonts w:ascii="Times New Roman" w:hAnsi="Times New Roman" w:cs="Times New Roman"/>
          <w:sz w:val="24"/>
          <w:szCs w:val="24"/>
        </w:rPr>
        <w:t xml:space="preserve">                                                       </w:t>
      </w:r>
    </w:p>
    <w:p w:rsidR="00982F3B" w:rsidRPr="00AD0C7E" w:rsidRDefault="00982F3B" w:rsidP="00982F3B">
      <w:pPr>
        <w:spacing w:after="0"/>
        <w:rPr>
          <w:rFonts w:ascii="Times New Roman" w:hAnsi="Times New Roman" w:cs="Times New Roman"/>
          <w:sz w:val="24"/>
          <w:szCs w:val="24"/>
        </w:rPr>
      </w:pPr>
    </w:p>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102" type="#_x0000_t4" style="position:absolute;margin-left:319.45pt;margin-top:14.45pt;width:95.65pt;height:41.6pt;z-index:251736064">
            <v:textbox>
              <w:txbxContent>
                <w:p w:rsidR="009A0A44" w:rsidRDefault="009A0A44" w:rsidP="00982F3B">
                  <w:pPr>
                    <w:spacing w:after="0"/>
                  </w:pPr>
                  <w:r>
                    <w:t>r3&gt;r2</w:t>
                  </w:r>
                </w:p>
                <w:p w:rsidR="009A0A44" w:rsidRDefault="009A0A44" w:rsidP="00982F3B"/>
              </w:txbxContent>
            </v:textbox>
          </v:shape>
        </w:pict>
      </w:r>
      <w:r w:rsidR="00982F3B" w:rsidRPr="00AD0C7E">
        <w:rPr>
          <w:rFonts w:ascii="Times New Roman" w:hAnsi="Times New Roman" w:cs="Times New Roman"/>
          <w:sz w:val="24"/>
          <w:szCs w:val="24"/>
        </w:rPr>
        <w:t xml:space="preserve">  </w:t>
      </w:r>
    </w:p>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101" type="#_x0000_t4" style="position:absolute;margin-left:-12.2pt;margin-top:.2pt;width:95.65pt;height:39.95pt;z-index:251735040">
            <v:textbox>
              <w:txbxContent>
                <w:p w:rsidR="009A0A44" w:rsidRDefault="009A0A44" w:rsidP="00982F3B">
                  <w:r>
                    <w:t xml:space="preserve">  r1&gt;r2                                                                                                      </w:t>
                  </w:r>
                </w:p>
              </w:txbxContent>
            </v:textbox>
          </v:shape>
        </w:pict>
      </w:r>
    </w:p>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341" type="#_x0000_t32" style="position:absolute;margin-left:169.05pt;margin-top:3.8pt;width:.05pt;height:139.6pt;z-index:251823104" o:connectortype="straight">
            <v:stroke endarrow="block"/>
          </v:shape>
        </w:pict>
      </w:r>
      <w:r>
        <w:rPr>
          <w:rFonts w:ascii="Times New Roman" w:hAnsi="Times New Roman" w:cs="Times New Roman"/>
          <w:noProof/>
          <w:sz w:val="24"/>
          <w:szCs w:val="24"/>
        </w:rPr>
        <w:pict>
          <v:shape id="_x0000_s1150" type="#_x0000_t32" style="position:absolute;margin-left:83.45pt;margin-top:3.9pt;width:85.6pt;height:.65pt;flip:y;z-index:251785216" o:connectortype="straight"/>
        </w:pict>
      </w:r>
      <w:r>
        <w:rPr>
          <w:rFonts w:ascii="Times New Roman" w:hAnsi="Times New Roman" w:cs="Times New Roman"/>
          <w:noProof/>
          <w:sz w:val="24"/>
          <w:szCs w:val="24"/>
        </w:rPr>
        <w:pict>
          <v:shape id="_x0000_s1342" type="#_x0000_t32" style="position:absolute;margin-left:222.45pt;margin-top:3.05pt;width:0;height:139.6pt;z-index:251824128" o:connectortype="straight">
            <v:stroke endarrow="block"/>
          </v:shape>
        </w:pict>
      </w:r>
      <w:r>
        <w:rPr>
          <w:rFonts w:ascii="Times New Roman" w:hAnsi="Times New Roman" w:cs="Times New Roman"/>
          <w:noProof/>
          <w:sz w:val="24"/>
          <w:szCs w:val="24"/>
        </w:rPr>
        <w:pict>
          <v:shape id="_x0000_s1152" type="#_x0000_t32" style="position:absolute;margin-left:222.45pt;margin-top:3.8pt;width:100pt;height:0;flip:x;z-index:251787264" o:connectortype="straight"/>
        </w:pict>
      </w:r>
    </w:p>
    <w:p w:rsidR="00982F3B" w:rsidRPr="00AD0C7E" w:rsidRDefault="00D4661A" w:rsidP="00982F3B">
      <w:pPr>
        <w:spacing w:after="0"/>
        <w:rPr>
          <w:rFonts w:ascii="Times New Roman" w:hAnsi="Times New Roman" w:cs="Times New Roman"/>
          <w:sz w:val="24"/>
          <w:szCs w:val="24"/>
        </w:rPr>
      </w:pPr>
      <w:r>
        <w:rPr>
          <w:rFonts w:ascii="Times New Roman" w:hAnsi="Times New Roman" w:cs="Times New Roman"/>
          <w:noProof/>
          <w:sz w:val="24"/>
          <w:szCs w:val="24"/>
        </w:rPr>
        <w:pict>
          <v:shape id="_x0000_s1127" type="#_x0000_t32" style="position:absolute;margin-left:33.45pt;margin-top:8.45pt;width:0;height:43.5pt;z-index:251761664" o:connectortype="straight">
            <v:stroke endarrow="block"/>
          </v:shape>
        </w:pict>
      </w:r>
      <w:r>
        <w:rPr>
          <w:rFonts w:ascii="Times New Roman" w:hAnsi="Times New Roman" w:cs="Times New Roman"/>
          <w:noProof/>
          <w:sz w:val="24"/>
          <w:szCs w:val="24"/>
        </w:rPr>
        <w:pict>
          <v:shape id="_x0000_s1128" type="#_x0000_t32" style="position:absolute;margin-left:367.2pt;margin-top:8.6pt;width:.6pt;height:42.6pt;z-index:251762688" o:connectortype="straight">
            <v:stroke endarrow="block"/>
          </v:shape>
        </w:pict>
      </w:r>
      <w:r w:rsidR="00982F3B" w:rsidRPr="00AD0C7E">
        <w:rPr>
          <w:rFonts w:ascii="Times New Roman" w:hAnsi="Times New Roman" w:cs="Times New Roman"/>
          <w:sz w:val="24"/>
          <w:szCs w:val="24"/>
        </w:rPr>
        <w:t xml:space="preserve">                                   </w:t>
      </w:r>
    </w:p>
    <w:p w:rsidR="00982F3B" w:rsidRPr="00AD0C7E" w:rsidRDefault="003F2D01" w:rsidP="00982F3B">
      <w:pPr>
        <w:spacing w:after="0"/>
        <w:rPr>
          <w:rFonts w:ascii="Times New Roman" w:hAnsi="Times New Roman" w:cs="Times New Roman"/>
          <w:sz w:val="24"/>
          <w:szCs w:val="24"/>
        </w:rPr>
      </w:pPr>
      <w:r>
        <w:rPr>
          <w:rFonts w:ascii="Times New Roman" w:hAnsi="Times New Roman" w:cs="Times New Roman"/>
          <w:sz w:val="24"/>
          <w:szCs w:val="24"/>
        </w:rPr>
        <w:t>True</w:t>
      </w:r>
      <w:r w:rsidR="00982F3B" w:rsidRPr="00AD0C7E">
        <w:rPr>
          <w:rFonts w:ascii="Times New Roman" w:hAnsi="Times New Roman" w:cs="Times New Roman"/>
          <w:sz w:val="24"/>
          <w:szCs w:val="24"/>
        </w:rPr>
        <w:t xml:space="preserve">                        </w:t>
      </w:r>
      <w:r>
        <w:rPr>
          <w:rFonts w:ascii="Times New Roman" w:hAnsi="Times New Roman" w:cs="Times New Roman"/>
          <w:sz w:val="24"/>
          <w:szCs w:val="24"/>
        </w:rPr>
        <w:t xml:space="preserve">                          False         </w:t>
      </w:r>
      <w:r w:rsidR="00982F3B" w:rsidRPr="00AD0C7E">
        <w:rPr>
          <w:rFonts w:ascii="Times New Roman" w:hAnsi="Times New Roman" w:cs="Times New Roman"/>
          <w:sz w:val="24"/>
          <w:szCs w:val="24"/>
        </w:rPr>
        <w:t xml:space="preserve">False </w:t>
      </w:r>
    </w:p>
    <w:p w:rsidR="00982F3B" w:rsidRPr="00AD0C7E" w:rsidRDefault="00982F3B" w:rsidP="008134E1">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r w:rsidR="008134E1">
        <w:rPr>
          <w:rFonts w:ascii="Times New Roman" w:hAnsi="Times New Roman" w:cs="Times New Roman"/>
          <w:sz w:val="24"/>
          <w:szCs w:val="24"/>
        </w:rPr>
        <w:t xml:space="preserve">                                                                                                             </w:t>
      </w:r>
      <w:r w:rsidRPr="00AD0C7E">
        <w:rPr>
          <w:rFonts w:ascii="Times New Roman" w:hAnsi="Times New Roman" w:cs="Times New Roman"/>
          <w:sz w:val="24"/>
          <w:szCs w:val="24"/>
        </w:rPr>
        <w:t xml:space="preserve">True                                                                                                             </w:t>
      </w:r>
      <w:r w:rsidR="003F2D01">
        <w:rPr>
          <w:rFonts w:ascii="Times New Roman" w:hAnsi="Times New Roman" w:cs="Times New Roman"/>
          <w:sz w:val="24"/>
          <w:szCs w:val="24"/>
        </w:rPr>
        <w:t xml:space="preserve">                             </w:t>
      </w:r>
    </w:p>
    <w:tbl>
      <w:tblPr>
        <w:tblpPr w:leftFromText="180" w:rightFromText="180" w:vertAnchor="text" w:horzAnchor="page" w:tblpX="7633" w:tblpY="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3"/>
      </w:tblGrid>
      <w:tr w:rsidR="003F2D01" w:rsidRPr="00AD0C7E" w:rsidTr="003F2D01">
        <w:trPr>
          <w:trHeight w:val="287"/>
        </w:trPr>
        <w:tc>
          <w:tcPr>
            <w:tcW w:w="2253" w:type="dxa"/>
          </w:tcPr>
          <w:p w:rsidR="003F2D01" w:rsidRDefault="003F2D01" w:rsidP="003F2D01">
            <w:pPr>
              <w:spacing w:after="0"/>
              <w:rPr>
                <w:rFonts w:ascii="Times New Roman" w:hAnsi="Times New Roman" w:cs="Times New Roman"/>
                <w:sz w:val="24"/>
                <w:szCs w:val="24"/>
              </w:rPr>
            </w:pPr>
          </w:p>
          <w:p w:rsidR="003F2D01" w:rsidRPr="00AD0C7E" w:rsidRDefault="003F2D01" w:rsidP="003F2D01">
            <w:pPr>
              <w:spacing w:after="0"/>
              <w:rPr>
                <w:rFonts w:ascii="Times New Roman" w:hAnsi="Times New Roman" w:cs="Times New Roman"/>
                <w:sz w:val="24"/>
                <w:szCs w:val="24"/>
              </w:rPr>
            </w:pPr>
            <w:r w:rsidRPr="00AD0C7E">
              <w:rPr>
                <w:rFonts w:ascii="Times New Roman" w:hAnsi="Times New Roman" w:cs="Times New Roman"/>
                <w:sz w:val="24"/>
                <w:szCs w:val="24"/>
              </w:rPr>
              <w:t>Rotate blue robo</w:t>
            </w:r>
            <w:r>
              <w:rPr>
                <w:rFonts w:ascii="Times New Roman" w:hAnsi="Times New Roman" w:cs="Times New Roman"/>
                <w:sz w:val="24"/>
                <w:szCs w:val="24"/>
              </w:rPr>
              <w:t>t</w:t>
            </w:r>
            <w:r w:rsidRPr="00AD0C7E">
              <w:rPr>
                <w:rFonts w:ascii="Times New Roman" w:hAnsi="Times New Roman" w:cs="Times New Roman"/>
                <w:sz w:val="24"/>
                <w:szCs w:val="24"/>
              </w:rPr>
              <w:t xml:space="preserve"> by </w:t>
            </w:r>
          </w:p>
          <w:p w:rsidR="003F2D01" w:rsidRPr="00AD0C7E" w:rsidRDefault="003F2D01" w:rsidP="003F2D01">
            <w:pPr>
              <w:spacing w:after="0"/>
              <w:rPr>
                <w:rFonts w:ascii="Times New Roman" w:hAnsi="Times New Roman" w:cs="Times New Roman"/>
                <w:sz w:val="24"/>
                <w:szCs w:val="24"/>
              </w:rPr>
            </w:pPr>
            <w:r w:rsidRPr="00AD0C7E">
              <w:rPr>
                <w:rFonts w:ascii="Times New Roman" w:hAnsi="Times New Roman" w:cs="Times New Roman"/>
                <w:sz w:val="24"/>
                <w:szCs w:val="24"/>
              </w:rPr>
              <w:t>180</w:t>
            </w:r>
          </w:p>
          <w:p w:rsidR="003F2D01" w:rsidRPr="00AD0C7E" w:rsidRDefault="00D4661A" w:rsidP="003F2D01">
            <w:pPr>
              <w:spacing w:after="0"/>
              <w:rPr>
                <w:rFonts w:ascii="Times New Roman" w:hAnsi="Times New Roman" w:cs="Times New Roman"/>
                <w:sz w:val="24"/>
                <w:szCs w:val="24"/>
              </w:rPr>
            </w:pPr>
            <w:r>
              <w:rPr>
                <w:rFonts w:ascii="Times New Roman" w:hAnsi="Times New Roman" w:cs="Times New Roman"/>
                <w:noProof/>
                <w:sz w:val="24"/>
                <w:szCs w:val="24"/>
              </w:rPr>
              <w:pict>
                <v:shape id="_x0000_s1350" type="#_x0000_t32" style="position:absolute;margin-left:32.15pt;margin-top:15.85pt;width:0;height:22.5pt;z-index:251832320" o:connectortype="straight"/>
              </w:pict>
            </w:r>
          </w:p>
        </w:tc>
      </w:tr>
    </w:tbl>
    <w:tbl>
      <w:tblPr>
        <w:tblpPr w:leftFromText="180" w:rightFromText="180"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98"/>
      </w:tblGrid>
      <w:tr w:rsidR="003F2D01" w:rsidRPr="00AD0C7E" w:rsidTr="003F2D01">
        <w:trPr>
          <w:trHeight w:val="360"/>
        </w:trPr>
        <w:tc>
          <w:tcPr>
            <w:tcW w:w="1798" w:type="dxa"/>
          </w:tcPr>
          <w:p w:rsidR="003F2D01" w:rsidRDefault="003F2D01" w:rsidP="003F2D01">
            <w:pPr>
              <w:spacing w:after="0"/>
              <w:rPr>
                <w:rFonts w:ascii="Times New Roman" w:hAnsi="Times New Roman" w:cs="Times New Roman"/>
                <w:sz w:val="24"/>
                <w:szCs w:val="24"/>
              </w:rPr>
            </w:pPr>
          </w:p>
          <w:p w:rsidR="003F2D01" w:rsidRPr="00AD0C7E" w:rsidRDefault="003F2D01" w:rsidP="003F2D01">
            <w:pPr>
              <w:spacing w:after="0"/>
              <w:rPr>
                <w:rFonts w:ascii="Times New Roman" w:hAnsi="Times New Roman" w:cs="Times New Roman"/>
                <w:sz w:val="24"/>
                <w:szCs w:val="24"/>
              </w:rPr>
            </w:pPr>
            <w:r w:rsidRPr="00AD0C7E">
              <w:rPr>
                <w:rFonts w:ascii="Times New Roman" w:hAnsi="Times New Roman" w:cs="Times New Roman"/>
                <w:sz w:val="24"/>
                <w:szCs w:val="24"/>
              </w:rPr>
              <w:t>Rotate red robo</w:t>
            </w:r>
            <w:r>
              <w:rPr>
                <w:rFonts w:ascii="Times New Roman" w:hAnsi="Times New Roman" w:cs="Times New Roman"/>
                <w:sz w:val="24"/>
                <w:szCs w:val="24"/>
              </w:rPr>
              <w:t>t</w:t>
            </w:r>
            <w:r w:rsidRPr="00AD0C7E">
              <w:rPr>
                <w:rFonts w:ascii="Times New Roman" w:hAnsi="Times New Roman" w:cs="Times New Roman"/>
                <w:sz w:val="24"/>
                <w:szCs w:val="24"/>
              </w:rPr>
              <w:t xml:space="preserve"> by 180                                                                          </w:t>
            </w:r>
          </w:p>
          <w:p w:rsidR="003F2D01" w:rsidRPr="00AD0C7E" w:rsidRDefault="00D4661A" w:rsidP="003F2D01">
            <w:pPr>
              <w:spacing w:after="0"/>
              <w:rPr>
                <w:rFonts w:ascii="Times New Roman" w:hAnsi="Times New Roman" w:cs="Times New Roman"/>
                <w:sz w:val="24"/>
                <w:szCs w:val="24"/>
              </w:rPr>
            </w:pPr>
            <w:r>
              <w:rPr>
                <w:rFonts w:ascii="Times New Roman" w:hAnsi="Times New Roman" w:cs="Times New Roman"/>
                <w:noProof/>
                <w:sz w:val="24"/>
                <w:szCs w:val="24"/>
              </w:rPr>
              <w:pict>
                <v:shape id="_x0000_s1351" type="#_x0000_t32" style="position:absolute;margin-left:29.3pt;margin-top:15.1pt;width:.05pt;height:22.5pt;flip:x;z-index:251833344" o:connectortype="straight"/>
              </w:pict>
            </w:r>
            <w:r w:rsidR="003F2D01" w:rsidRPr="00AD0C7E">
              <w:rPr>
                <w:rFonts w:ascii="Times New Roman" w:hAnsi="Times New Roman" w:cs="Times New Roman"/>
                <w:sz w:val="24"/>
                <w:szCs w:val="24"/>
              </w:rPr>
              <w:t xml:space="preserve">     </w:t>
            </w:r>
          </w:p>
        </w:tc>
      </w:tr>
    </w:tbl>
    <w:p w:rsidR="00982F3B" w:rsidRPr="00AD0C7E" w:rsidRDefault="00982F3B" w:rsidP="00982F3B">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p w:rsidR="00ED2475" w:rsidRPr="00AD0C7E" w:rsidRDefault="00982F3B" w:rsidP="00982F3B">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r w:rsidR="00ED2475">
        <w:rPr>
          <w:rFonts w:ascii="Times New Roman" w:hAnsi="Times New Roman" w:cs="Times New Roman"/>
          <w:sz w:val="24"/>
          <w:szCs w:val="24"/>
        </w:rPr>
        <w:t xml:space="preserve">                                                       </w:t>
      </w:r>
    </w:p>
    <w:p w:rsidR="00474DA7" w:rsidRPr="00474DA7" w:rsidRDefault="00982F3B" w:rsidP="00A9665D">
      <w:pPr>
        <w:spacing w:after="0"/>
        <w:rPr>
          <w:rFonts w:ascii="Times New Roman" w:hAnsi="Times New Roman" w:cs="Times New Roman"/>
          <w:sz w:val="24"/>
          <w:szCs w:val="24"/>
        </w:rPr>
      </w:pPr>
      <w:r w:rsidRPr="002958C0">
        <w:rPr>
          <w:rFonts w:ascii="Times New Roman" w:hAnsi="Times New Roman" w:cs="Times New Roman"/>
          <w:sz w:val="24"/>
          <w:szCs w:val="24"/>
        </w:rPr>
        <w:t xml:space="preserve">    </w:t>
      </w:r>
    </w:p>
    <w:p w:rsidR="003F2D01" w:rsidRDefault="003F2D01" w:rsidP="00A9665D">
      <w:pPr>
        <w:spacing w:after="0"/>
        <w:rPr>
          <w:rFonts w:ascii="Times New Roman" w:hAnsi="Times New Roman" w:cs="Times New Roman"/>
          <w:b/>
          <w:sz w:val="24"/>
          <w:szCs w:val="24"/>
        </w:rPr>
      </w:pPr>
    </w:p>
    <w:p w:rsidR="003F2D01" w:rsidRDefault="003F2D01" w:rsidP="00A9665D">
      <w:pPr>
        <w:spacing w:after="0"/>
        <w:rPr>
          <w:rFonts w:ascii="Times New Roman" w:hAnsi="Times New Roman" w:cs="Times New Roman"/>
          <w:b/>
          <w:sz w:val="24"/>
          <w:szCs w:val="24"/>
        </w:rPr>
      </w:pPr>
    </w:p>
    <w:tbl>
      <w:tblPr>
        <w:tblpPr w:leftFromText="180" w:rightFromText="180" w:vertAnchor="text" w:horzAnchor="page" w:tblpX="4003"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70"/>
      </w:tblGrid>
      <w:tr w:rsidR="003F2D01" w:rsidRPr="00AD0C7E" w:rsidTr="00E36CA8">
        <w:trPr>
          <w:trHeight w:val="263"/>
        </w:trPr>
        <w:tc>
          <w:tcPr>
            <w:tcW w:w="2870" w:type="dxa"/>
          </w:tcPr>
          <w:p w:rsidR="003F2D01" w:rsidRPr="00AD0C7E" w:rsidRDefault="00D4661A" w:rsidP="00E36CA8">
            <w:pPr>
              <w:spacing w:after="0"/>
              <w:rPr>
                <w:rFonts w:ascii="Times New Roman" w:hAnsi="Times New Roman" w:cs="Times New Roman"/>
                <w:sz w:val="24"/>
                <w:szCs w:val="24"/>
              </w:rPr>
            </w:pPr>
            <w:r>
              <w:rPr>
                <w:rFonts w:ascii="Times New Roman" w:hAnsi="Times New Roman" w:cs="Times New Roman"/>
                <w:noProof/>
                <w:sz w:val="24"/>
                <w:szCs w:val="24"/>
              </w:rPr>
              <w:pict>
                <v:shape id="_x0000_s1353" type="#_x0000_t32" style="position:absolute;margin-left:136.65pt;margin-top:9.2pt;width:77pt;height:.05pt;flip:x;z-index:251658240" o:connectortype="straight">
                  <v:stroke endarrow="block"/>
                </v:shape>
              </w:pict>
            </w:r>
            <w:r w:rsidR="003F2D01" w:rsidRPr="00AD0C7E">
              <w:rPr>
                <w:rFonts w:ascii="Times New Roman" w:hAnsi="Times New Roman" w:cs="Times New Roman"/>
                <w:sz w:val="24"/>
                <w:szCs w:val="24"/>
              </w:rPr>
              <w:t>Move both robo</w:t>
            </w:r>
            <w:r w:rsidR="003F2D01">
              <w:rPr>
                <w:rFonts w:ascii="Times New Roman" w:hAnsi="Times New Roman" w:cs="Times New Roman"/>
                <w:sz w:val="24"/>
                <w:szCs w:val="24"/>
              </w:rPr>
              <w:t>ts</w:t>
            </w:r>
            <w:r w:rsidR="003F2D01" w:rsidRPr="00AD0C7E">
              <w:rPr>
                <w:rFonts w:ascii="Times New Roman" w:hAnsi="Times New Roman" w:cs="Times New Roman"/>
                <w:sz w:val="24"/>
                <w:szCs w:val="24"/>
              </w:rPr>
              <w:t xml:space="preserve"> forward</w:t>
            </w:r>
          </w:p>
        </w:tc>
      </w:tr>
    </w:tbl>
    <w:p w:rsidR="003F2D01" w:rsidRDefault="00D4661A" w:rsidP="00A9665D">
      <w:pPr>
        <w:spacing w:after="0"/>
        <w:rPr>
          <w:rFonts w:ascii="Times New Roman" w:hAnsi="Times New Roman" w:cs="Times New Roman"/>
          <w:b/>
          <w:sz w:val="24"/>
          <w:szCs w:val="24"/>
        </w:rPr>
      </w:pPr>
      <w:r w:rsidRPr="00D4661A">
        <w:rPr>
          <w:rFonts w:ascii="Times New Roman" w:hAnsi="Times New Roman" w:cs="Times New Roman"/>
          <w:noProof/>
          <w:sz w:val="24"/>
          <w:szCs w:val="24"/>
        </w:rPr>
        <w:pict>
          <v:shape id="_x0000_s1348" type="#_x0000_t32" style="position:absolute;margin-left:196.05pt;margin-top:12.4pt;width:.05pt;height:15.95pt;flip:x;z-index:251830272;mso-position-horizontal-relative:text;mso-position-vertical-relative:text" o:connectortype="straight">
            <v:stroke endarrow="block"/>
          </v:shape>
        </w:pict>
      </w:r>
      <w:r w:rsidRPr="00D4661A">
        <w:rPr>
          <w:rFonts w:ascii="Times New Roman" w:hAnsi="Times New Roman" w:cs="Times New Roman"/>
          <w:noProof/>
          <w:sz w:val="24"/>
          <w:szCs w:val="24"/>
        </w:rPr>
        <w:pict>
          <v:shape id="_x0000_s1346" type="#_x0000_t32" style="position:absolute;margin-left:29.5pt;margin-top:7.3pt;width:94.25pt;height:0;z-index:251828224;mso-position-horizontal-relative:text;mso-position-vertical-relative:text" o:connectortype="straight">
            <v:stroke endarrow="block"/>
          </v:shape>
        </w:pict>
      </w:r>
    </w:p>
    <w:p w:rsidR="003F2D01" w:rsidRDefault="00D4661A" w:rsidP="00A9665D">
      <w:pPr>
        <w:spacing w:after="0"/>
        <w:rPr>
          <w:rFonts w:ascii="Times New Roman" w:hAnsi="Times New Roman" w:cs="Times New Roman"/>
          <w:b/>
          <w:sz w:val="24"/>
          <w:szCs w:val="24"/>
        </w:rPr>
      </w:pPr>
      <w:r w:rsidRPr="00D4661A">
        <w:rPr>
          <w:rFonts w:ascii="Times New Roman" w:hAnsi="Times New Roman" w:cs="Times New Roman"/>
          <w:noProof/>
          <w:sz w:val="24"/>
          <w:szCs w:val="24"/>
        </w:rPr>
        <w:pict>
          <v:oval id="_x0000_s1347" style="position:absolute;margin-left:158.9pt;margin-top:12.5pt;width:1in;height:27pt;z-index:251829248">
            <v:textbox>
              <w:txbxContent>
                <w:p w:rsidR="009A0A44" w:rsidRDefault="009A0A44">
                  <w:r>
                    <w:t xml:space="preserve">    END</w:t>
                  </w:r>
                </w:p>
              </w:txbxContent>
            </v:textbox>
          </v:oval>
        </w:pict>
      </w:r>
    </w:p>
    <w:p w:rsidR="003F2D01" w:rsidRDefault="003F2D01" w:rsidP="00A9665D">
      <w:pPr>
        <w:spacing w:after="0"/>
        <w:rPr>
          <w:rFonts w:ascii="Times New Roman" w:hAnsi="Times New Roman" w:cs="Times New Roman"/>
          <w:b/>
          <w:sz w:val="24"/>
          <w:szCs w:val="24"/>
        </w:rPr>
      </w:pPr>
    </w:p>
    <w:p w:rsidR="003F2D01" w:rsidRDefault="003F2D01" w:rsidP="00A9665D">
      <w:pPr>
        <w:spacing w:after="0"/>
        <w:rPr>
          <w:rFonts w:ascii="Times New Roman" w:hAnsi="Times New Roman" w:cs="Times New Roman"/>
          <w:b/>
          <w:sz w:val="24"/>
          <w:szCs w:val="24"/>
        </w:rPr>
      </w:pPr>
    </w:p>
    <w:p w:rsidR="00A9665D" w:rsidRPr="002958C0" w:rsidRDefault="00A9665D" w:rsidP="00A9665D">
      <w:pPr>
        <w:spacing w:after="0"/>
        <w:rPr>
          <w:rFonts w:ascii="Times New Roman" w:hAnsi="Times New Roman" w:cs="Times New Roman"/>
          <w:sz w:val="24"/>
          <w:szCs w:val="24"/>
        </w:rPr>
      </w:pPr>
      <w:r w:rsidRPr="002958C0">
        <w:rPr>
          <w:rFonts w:ascii="Times New Roman" w:hAnsi="Times New Roman" w:cs="Times New Roman"/>
          <w:b/>
          <w:sz w:val="24"/>
          <w:szCs w:val="24"/>
        </w:rPr>
        <w:lastRenderedPageBreak/>
        <w:t xml:space="preserve">WIRELESS </w:t>
      </w:r>
      <w:r w:rsidR="00992D40" w:rsidRPr="002958C0">
        <w:rPr>
          <w:rFonts w:ascii="Times New Roman" w:hAnsi="Times New Roman" w:cs="Times New Roman"/>
          <w:b/>
          <w:sz w:val="24"/>
          <w:szCs w:val="24"/>
        </w:rPr>
        <w:t>COMMUNICATION (</w:t>
      </w:r>
      <w:r w:rsidRPr="002958C0">
        <w:rPr>
          <w:rFonts w:ascii="Times New Roman" w:hAnsi="Times New Roman" w:cs="Times New Roman"/>
          <w:b/>
          <w:sz w:val="24"/>
          <w:szCs w:val="24"/>
        </w:rPr>
        <w:t>ZIGBEE)</w:t>
      </w:r>
      <w:r w:rsidRPr="002958C0">
        <w:rPr>
          <w:rFonts w:ascii="Times New Roman" w:hAnsi="Times New Roman" w:cs="Times New Roman"/>
          <w:sz w:val="24"/>
          <w:szCs w:val="24"/>
        </w:rPr>
        <w:t>:-</w:t>
      </w:r>
    </w:p>
    <w:p w:rsidR="00A9665D" w:rsidRPr="00AD0C7E" w:rsidRDefault="00A9665D" w:rsidP="00A9665D">
      <w:pPr>
        <w:spacing w:after="0"/>
        <w:rPr>
          <w:rFonts w:ascii="Times New Roman" w:hAnsi="Times New Roman" w:cs="Times New Roman"/>
          <w:sz w:val="24"/>
          <w:szCs w:val="24"/>
        </w:rPr>
      </w:pPr>
    </w:p>
    <w:p w:rsidR="00A9665D" w:rsidRPr="00AD0C7E" w:rsidRDefault="00D4661A" w:rsidP="00A9665D">
      <w:pPr>
        <w:spacing w:after="0"/>
        <w:rPr>
          <w:rFonts w:ascii="Times New Roman" w:hAnsi="Times New Roman" w:cs="Times New Roman"/>
          <w:sz w:val="24"/>
          <w:szCs w:val="24"/>
        </w:rPr>
      </w:pPr>
      <w:r>
        <w:rPr>
          <w:rFonts w:ascii="Times New Roman" w:hAnsi="Times New Roman" w:cs="Times New Roman"/>
          <w:noProof/>
          <w:sz w:val="24"/>
          <w:szCs w:val="24"/>
        </w:rPr>
        <w:pict>
          <v:oval id="_x0000_s1081" style="position:absolute;margin-left:159.45pt;margin-top:-.2pt;width:1in;height:43.9pt;z-index:251716608">
            <v:textbox>
              <w:txbxContent>
                <w:p w:rsidR="009A0A44" w:rsidRDefault="009A0A44" w:rsidP="00A9665D">
                  <w:r>
                    <w:t xml:space="preserve">  START</w:t>
                  </w:r>
                </w:p>
              </w:txbxContent>
            </v:textbox>
          </v:oval>
        </w:pict>
      </w:r>
    </w:p>
    <w:p w:rsidR="00A9665D" w:rsidRPr="00AD0C7E" w:rsidRDefault="00A9665D" w:rsidP="00A9665D">
      <w:pPr>
        <w:spacing w:after="0"/>
        <w:rPr>
          <w:rFonts w:ascii="Times New Roman" w:hAnsi="Times New Roman" w:cs="Times New Roman"/>
          <w:sz w:val="24"/>
          <w:szCs w:val="24"/>
        </w:rPr>
      </w:pPr>
    </w:p>
    <w:p w:rsidR="00A9665D" w:rsidRPr="00AD0C7E" w:rsidRDefault="00D4661A" w:rsidP="00A9665D">
      <w:pPr>
        <w:spacing w:after="0"/>
        <w:rPr>
          <w:rFonts w:ascii="Times New Roman" w:hAnsi="Times New Roman" w:cs="Times New Roman"/>
          <w:sz w:val="24"/>
          <w:szCs w:val="24"/>
        </w:rPr>
      </w:pPr>
      <w:r>
        <w:rPr>
          <w:rFonts w:ascii="Times New Roman" w:hAnsi="Times New Roman" w:cs="Times New Roman"/>
          <w:noProof/>
          <w:sz w:val="24"/>
          <w:szCs w:val="24"/>
        </w:rPr>
        <w:pict>
          <v:shape id="_x0000_s1087" type="#_x0000_t32" style="position:absolute;margin-left:192.85pt;margin-top:12.85pt;width:0;height:25.05pt;z-index:251722752" o:connectortype="straight">
            <v:stroke endarrow="block"/>
          </v:shape>
        </w:pict>
      </w:r>
    </w:p>
    <w:p w:rsidR="00A9665D" w:rsidRPr="00AD0C7E" w:rsidRDefault="00A9665D" w:rsidP="00A9665D">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p w:rsidR="00A9665D" w:rsidRPr="00AD0C7E" w:rsidRDefault="00D4661A" w:rsidP="00A9665D">
      <w:pPr>
        <w:spacing w:after="0"/>
        <w:rPr>
          <w:rFonts w:ascii="Times New Roman" w:hAnsi="Times New Roman" w:cs="Times New Roman"/>
          <w:sz w:val="24"/>
          <w:szCs w:val="24"/>
        </w:rPr>
      </w:pPr>
      <w:r>
        <w:rPr>
          <w:rFonts w:ascii="Times New Roman" w:hAnsi="Times New Roman" w:cs="Times New Roman"/>
          <w:noProof/>
          <w:sz w:val="24"/>
          <w:szCs w:val="24"/>
        </w:rPr>
        <w:pict>
          <v:rect id="_x0000_s1082" style="position:absolute;margin-left:152.35pt;margin-top:7pt;width:101.6pt;height:48.85pt;z-index:251717632">
            <v:textbox>
              <w:txbxContent>
                <w:p w:rsidR="009A0A44" w:rsidRDefault="008134E1" w:rsidP="00A9665D">
                  <w:pPr>
                    <w:spacing w:after="0"/>
                  </w:pPr>
                  <w:r>
                    <w:t xml:space="preserve"> Open the COM</w:t>
                  </w:r>
                  <w:r w:rsidR="009A0A44">
                    <w:t xml:space="preserve"> port for each zigbee</w:t>
                  </w:r>
                </w:p>
                <w:p w:rsidR="009A0A44" w:rsidRDefault="009A0A44" w:rsidP="00A9665D">
                  <w:pPr>
                    <w:spacing w:after="0"/>
                  </w:pPr>
                  <w:r>
                    <w:t xml:space="preserve">                                              Open the com port for each zigbee</w:t>
                  </w:r>
                </w:p>
                <w:p w:rsidR="009A0A44" w:rsidRDefault="009A0A44" w:rsidP="00A9665D">
                  <w:pPr>
                    <w:spacing w:after="0"/>
                  </w:pPr>
                </w:p>
                <w:p w:rsidR="009A0A44" w:rsidRDefault="009A0A44" w:rsidP="00A9665D"/>
              </w:txbxContent>
            </v:textbox>
          </v:rect>
        </w:pict>
      </w:r>
    </w:p>
    <w:p w:rsidR="00A9665D" w:rsidRPr="00AD0C7E" w:rsidRDefault="00A9665D" w:rsidP="00A9665D">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p w:rsidR="00A9665D" w:rsidRPr="00AD0C7E" w:rsidRDefault="00A9665D" w:rsidP="00A9665D">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p w:rsidR="00A9665D" w:rsidRPr="00AD0C7E" w:rsidRDefault="00D4661A" w:rsidP="00A9665D">
      <w:pPr>
        <w:spacing w:after="0"/>
        <w:rPr>
          <w:rFonts w:ascii="Times New Roman" w:hAnsi="Times New Roman" w:cs="Times New Roman"/>
          <w:sz w:val="24"/>
          <w:szCs w:val="24"/>
        </w:rPr>
      </w:pPr>
      <w:r>
        <w:rPr>
          <w:rFonts w:ascii="Times New Roman" w:hAnsi="Times New Roman" w:cs="Times New Roman"/>
          <w:noProof/>
          <w:sz w:val="24"/>
          <w:szCs w:val="24"/>
        </w:rPr>
        <w:pict>
          <v:shape id="_x0000_s1088" type="#_x0000_t32" style="position:absolute;margin-left:189.65pt;margin-top:9.5pt;width:0;height:21.9pt;z-index:251723776" o:connectortype="straight">
            <v:stroke endarrow="block"/>
          </v:shape>
        </w:pict>
      </w:r>
      <w:r w:rsidR="00A9665D" w:rsidRPr="00AD0C7E">
        <w:rPr>
          <w:rFonts w:ascii="Times New Roman" w:hAnsi="Times New Roman" w:cs="Times New Roman"/>
          <w:sz w:val="24"/>
          <w:szCs w:val="24"/>
        </w:rPr>
        <w:t xml:space="preserve">                                                </w:t>
      </w:r>
    </w:p>
    <w:p w:rsidR="00A9665D" w:rsidRPr="00AD0C7E" w:rsidRDefault="00A9665D" w:rsidP="00A9665D">
      <w:pPr>
        <w:spacing w:after="0"/>
        <w:rPr>
          <w:rFonts w:ascii="Times New Roman" w:hAnsi="Times New Roman" w:cs="Times New Roman"/>
          <w:sz w:val="24"/>
          <w:szCs w:val="24"/>
        </w:rPr>
      </w:pPr>
    </w:p>
    <w:p w:rsidR="00A9665D" w:rsidRPr="00AD0C7E" w:rsidRDefault="00D4661A" w:rsidP="00A9665D">
      <w:pPr>
        <w:spacing w:after="0"/>
        <w:rPr>
          <w:rFonts w:ascii="Times New Roman" w:hAnsi="Times New Roman" w:cs="Times New Roman"/>
          <w:sz w:val="24"/>
          <w:szCs w:val="24"/>
        </w:rPr>
      </w:pPr>
      <w:r>
        <w:rPr>
          <w:rFonts w:ascii="Times New Roman" w:hAnsi="Times New Roman" w:cs="Times New Roman"/>
          <w:noProof/>
          <w:sz w:val="24"/>
          <w:szCs w:val="24"/>
        </w:rPr>
        <w:pict>
          <v:rect id="_x0000_s1083" style="position:absolute;margin-left:152.35pt;margin-top:.55pt;width:101.6pt;height:66.05pt;z-index:251718656">
            <v:textbox>
              <w:txbxContent>
                <w:p w:rsidR="009A0A44" w:rsidRDefault="008134E1" w:rsidP="00A9665D">
                  <w:pPr>
                    <w:spacing w:after="0"/>
                  </w:pPr>
                  <w:r>
                    <w:t xml:space="preserve"> </w:t>
                  </w:r>
                  <w:r w:rsidR="009A0A44">
                    <w:t xml:space="preserve">Specify the address of destination and source                                              </w:t>
                  </w:r>
                </w:p>
                <w:p w:rsidR="009A0A44" w:rsidRDefault="009A0A44" w:rsidP="00A9665D"/>
              </w:txbxContent>
            </v:textbox>
          </v:rect>
        </w:pict>
      </w:r>
    </w:p>
    <w:p w:rsidR="00A9665D" w:rsidRPr="00AD0C7E" w:rsidRDefault="00A9665D" w:rsidP="00A9665D">
      <w:pPr>
        <w:spacing w:after="0"/>
        <w:rPr>
          <w:rFonts w:ascii="Times New Roman" w:hAnsi="Times New Roman" w:cs="Times New Roman"/>
          <w:sz w:val="24"/>
          <w:szCs w:val="24"/>
        </w:rPr>
      </w:pPr>
    </w:p>
    <w:p w:rsidR="00A9665D" w:rsidRPr="00AD0C7E" w:rsidRDefault="00A9665D" w:rsidP="00A9665D">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p w:rsidR="00A9665D" w:rsidRPr="00AD0C7E" w:rsidRDefault="00A9665D" w:rsidP="00A9665D">
      <w:pPr>
        <w:spacing w:after="0"/>
        <w:rPr>
          <w:rFonts w:ascii="Times New Roman" w:hAnsi="Times New Roman" w:cs="Times New Roman"/>
          <w:sz w:val="24"/>
          <w:szCs w:val="24"/>
        </w:rPr>
      </w:pPr>
    </w:p>
    <w:p w:rsidR="00A9665D" w:rsidRPr="00AD0C7E" w:rsidRDefault="00D4661A" w:rsidP="00A9665D">
      <w:pPr>
        <w:spacing w:after="0"/>
        <w:rPr>
          <w:rFonts w:ascii="Times New Roman" w:hAnsi="Times New Roman" w:cs="Times New Roman"/>
          <w:sz w:val="24"/>
          <w:szCs w:val="24"/>
        </w:rPr>
      </w:pPr>
      <w:r>
        <w:rPr>
          <w:rFonts w:ascii="Times New Roman" w:hAnsi="Times New Roman" w:cs="Times New Roman"/>
          <w:noProof/>
          <w:sz w:val="24"/>
          <w:szCs w:val="24"/>
        </w:rPr>
        <w:pict>
          <v:shape id="_x0000_s1089" type="#_x0000_t32" style="position:absolute;margin-left:199.5pt;margin-top:3.1pt;width:.65pt;height:11.25pt;z-index:251724800" o:connectortype="straight">
            <v:stroke endarrow="block"/>
          </v:shape>
        </w:pict>
      </w:r>
      <w:r>
        <w:rPr>
          <w:rFonts w:ascii="Times New Roman" w:hAnsi="Times New Roman" w:cs="Times New Roman"/>
          <w:noProof/>
          <w:sz w:val="24"/>
          <w:szCs w:val="24"/>
        </w:rPr>
        <w:pict>
          <v:shape id="_x0000_s1086" type="#_x0000_t4" style="position:absolute;margin-left:152.35pt;margin-top:11.05pt;width:95.65pt;height:95.65pt;z-index:251721728">
            <v:textbox style="mso-next-textbox:#_x0000_s1086">
              <w:txbxContent>
                <w:p w:rsidR="009A0A44" w:rsidRDefault="009A0A44" w:rsidP="00A9665D">
                  <w:r>
                    <w:t>Both address matches</w:t>
                  </w:r>
                </w:p>
              </w:txbxContent>
            </v:textbox>
          </v:shape>
        </w:pict>
      </w:r>
      <w:r w:rsidR="00A9665D" w:rsidRPr="00AD0C7E">
        <w:rPr>
          <w:rFonts w:ascii="Times New Roman" w:hAnsi="Times New Roman" w:cs="Times New Roman"/>
          <w:sz w:val="24"/>
          <w:szCs w:val="24"/>
        </w:rPr>
        <w:t xml:space="preserve">                                                           </w:t>
      </w:r>
    </w:p>
    <w:p w:rsidR="00A9665D" w:rsidRPr="00AD0C7E" w:rsidRDefault="00A9665D" w:rsidP="00A9665D">
      <w:pPr>
        <w:spacing w:after="0"/>
        <w:rPr>
          <w:rFonts w:ascii="Times New Roman" w:hAnsi="Times New Roman" w:cs="Times New Roman"/>
          <w:sz w:val="24"/>
          <w:szCs w:val="24"/>
        </w:rPr>
      </w:pPr>
    </w:p>
    <w:p w:rsidR="00A9665D" w:rsidRPr="00AD0C7E" w:rsidRDefault="00A9665D" w:rsidP="00A9665D">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p>
    <w:p w:rsidR="00A9665D" w:rsidRPr="00AD0C7E" w:rsidRDefault="00D4661A" w:rsidP="00A9665D">
      <w:pPr>
        <w:spacing w:after="0"/>
        <w:rPr>
          <w:rFonts w:ascii="Times New Roman" w:hAnsi="Times New Roman" w:cs="Times New Roman"/>
          <w:sz w:val="24"/>
          <w:szCs w:val="24"/>
        </w:rPr>
      </w:pPr>
      <w:r>
        <w:rPr>
          <w:rFonts w:ascii="Times New Roman" w:hAnsi="Times New Roman" w:cs="Times New Roman"/>
          <w:noProof/>
          <w:sz w:val="24"/>
          <w:szCs w:val="24"/>
        </w:rPr>
        <w:pict>
          <v:shape id="_x0000_s1094" type="#_x0000_t32" style="position:absolute;margin-left:354.2pt;margin-top:10.35pt;width:.05pt;height:283.2pt;z-index:251729920" o:connectortype="straight"/>
        </w:pict>
      </w:r>
      <w:r>
        <w:rPr>
          <w:rFonts w:ascii="Times New Roman" w:hAnsi="Times New Roman" w:cs="Times New Roman"/>
          <w:noProof/>
          <w:sz w:val="24"/>
          <w:szCs w:val="24"/>
        </w:rPr>
        <w:pict>
          <v:shape id="_x0000_s1093" type="#_x0000_t32" style="position:absolute;margin-left:248pt;margin-top:10.35pt;width:106.2pt;height:.65pt;flip:y;z-index:251728896" o:connectortype="straight"/>
        </w:pict>
      </w:r>
      <w:r w:rsidR="00A9665D" w:rsidRPr="00AD0C7E">
        <w:rPr>
          <w:rFonts w:ascii="Times New Roman" w:hAnsi="Times New Roman" w:cs="Times New Roman"/>
          <w:sz w:val="24"/>
          <w:szCs w:val="24"/>
        </w:rPr>
        <w:t xml:space="preserve">  </w:t>
      </w:r>
    </w:p>
    <w:p w:rsidR="00A9665D" w:rsidRPr="00AD0C7E" w:rsidRDefault="00A9665D" w:rsidP="00A9665D">
      <w:pPr>
        <w:spacing w:after="0"/>
        <w:rPr>
          <w:rFonts w:ascii="Times New Roman" w:hAnsi="Times New Roman" w:cs="Times New Roman"/>
          <w:sz w:val="24"/>
          <w:szCs w:val="24"/>
        </w:rPr>
      </w:pPr>
      <w:r w:rsidRPr="00AD0C7E">
        <w:rPr>
          <w:rFonts w:ascii="Times New Roman" w:hAnsi="Times New Roman" w:cs="Times New Roman"/>
          <w:sz w:val="24"/>
          <w:szCs w:val="24"/>
        </w:rPr>
        <w:t xml:space="preserve">                                                                                                 </w:t>
      </w:r>
      <w:r w:rsidR="008134E1">
        <w:rPr>
          <w:rFonts w:ascii="Times New Roman" w:hAnsi="Times New Roman" w:cs="Times New Roman"/>
          <w:sz w:val="24"/>
          <w:szCs w:val="24"/>
        </w:rPr>
        <w:t xml:space="preserve">                      </w:t>
      </w:r>
      <w:r w:rsidRPr="00AD0C7E">
        <w:rPr>
          <w:rFonts w:ascii="Times New Roman" w:hAnsi="Times New Roman" w:cs="Times New Roman"/>
          <w:sz w:val="24"/>
          <w:szCs w:val="24"/>
        </w:rPr>
        <w:t xml:space="preserve"> False        </w:t>
      </w:r>
    </w:p>
    <w:p w:rsidR="00A9665D" w:rsidRPr="00AD0C7E" w:rsidRDefault="00A9665D" w:rsidP="00A9665D">
      <w:pPr>
        <w:spacing w:after="0"/>
        <w:rPr>
          <w:rFonts w:ascii="Times New Roman" w:hAnsi="Times New Roman" w:cs="Times New Roman"/>
          <w:sz w:val="24"/>
          <w:szCs w:val="24"/>
        </w:rPr>
      </w:pPr>
    </w:p>
    <w:p w:rsidR="00A9665D" w:rsidRPr="00AD0C7E" w:rsidRDefault="00D4661A" w:rsidP="00A9665D">
      <w:pPr>
        <w:spacing w:after="0"/>
        <w:rPr>
          <w:rFonts w:ascii="Times New Roman" w:hAnsi="Times New Roman" w:cs="Times New Roman"/>
          <w:sz w:val="24"/>
          <w:szCs w:val="24"/>
        </w:rPr>
      </w:pPr>
      <w:r>
        <w:rPr>
          <w:rFonts w:ascii="Times New Roman" w:hAnsi="Times New Roman" w:cs="Times New Roman"/>
          <w:noProof/>
          <w:sz w:val="24"/>
          <w:szCs w:val="24"/>
        </w:rPr>
        <w:pict>
          <v:shape id="_x0000_s1090" type="#_x0000_t32" style="position:absolute;margin-left:200.2pt;margin-top:11.5pt;width:0;height:17.15pt;z-index:251725824" o:connectortype="straight">
            <v:stroke endarrow="block"/>
          </v:shape>
        </w:pict>
      </w:r>
      <w:r w:rsidR="00A9665D" w:rsidRPr="00AD0C7E">
        <w:rPr>
          <w:rFonts w:ascii="Times New Roman" w:hAnsi="Times New Roman" w:cs="Times New Roman"/>
          <w:sz w:val="24"/>
          <w:szCs w:val="24"/>
        </w:rPr>
        <w:t xml:space="preserve">                                                                       True</w:t>
      </w:r>
    </w:p>
    <w:p w:rsidR="00A9665D" w:rsidRPr="00AD0C7E" w:rsidRDefault="00D4661A" w:rsidP="00A9665D">
      <w:pPr>
        <w:rPr>
          <w:rFonts w:ascii="Times New Roman" w:hAnsi="Times New Roman" w:cs="Times New Roman"/>
          <w:sz w:val="24"/>
          <w:szCs w:val="24"/>
        </w:rPr>
      </w:pPr>
      <w:r>
        <w:rPr>
          <w:rFonts w:ascii="Times New Roman" w:hAnsi="Times New Roman" w:cs="Times New Roman"/>
          <w:noProof/>
          <w:sz w:val="24"/>
          <w:szCs w:val="24"/>
        </w:rPr>
        <w:pict>
          <v:rect id="_x0000_s1084" style="position:absolute;margin-left:146.55pt;margin-top:13.25pt;width:101.6pt;height:48.85pt;z-index:251719680">
            <v:textbox>
              <w:txbxContent>
                <w:p w:rsidR="009A0A44" w:rsidRDefault="009A0A44" w:rsidP="00A9665D">
                  <w:pPr>
                    <w:spacing w:after="0"/>
                  </w:pPr>
                  <w:r>
                    <w:t xml:space="preserve">   Send the data using fprintf()</w:t>
                  </w:r>
                </w:p>
                <w:p w:rsidR="009A0A44" w:rsidRDefault="009A0A44" w:rsidP="00A9665D">
                  <w:pPr>
                    <w:spacing w:after="0"/>
                    <w:rPr>
                      <w:noProof/>
                    </w:rPr>
                  </w:pPr>
                  <w:r>
                    <w:t xml:space="preserve">                                                                 to desired ro</w:t>
                  </w:r>
                </w:p>
                <w:p w:rsidR="009A0A44" w:rsidRDefault="009A0A44" w:rsidP="00A9665D">
                  <w:pPr>
                    <w:spacing w:after="0"/>
                  </w:pPr>
                  <w:r>
                    <w:t xml:space="preserve">                                           </w:t>
                  </w:r>
                </w:p>
                <w:p w:rsidR="009A0A44" w:rsidRDefault="009A0A44" w:rsidP="00A9665D"/>
              </w:txbxContent>
            </v:textbox>
          </v:rect>
        </w:pict>
      </w:r>
    </w:p>
    <w:p w:rsidR="00A9665D" w:rsidRPr="00AD0C7E" w:rsidRDefault="00A9665D" w:rsidP="00A9665D">
      <w:pPr>
        <w:rPr>
          <w:rFonts w:ascii="Times New Roman" w:hAnsi="Times New Roman" w:cs="Times New Roman"/>
          <w:sz w:val="24"/>
          <w:szCs w:val="24"/>
        </w:rPr>
      </w:pPr>
    </w:p>
    <w:p w:rsidR="00A9665D" w:rsidRPr="00AD0C7E" w:rsidRDefault="00D4661A" w:rsidP="00A9665D">
      <w:pPr>
        <w:rPr>
          <w:rFonts w:ascii="Times New Roman" w:hAnsi="Times New Roman" w:cs="Times New Roman"/>
          <w:sz w:val="24"/>
          <w:szCs w:val="24"/>
        </w:rPr>
      </w:pPr>
      <w:r>
        <w:rPr>
          <w:rFonts w:ascii="Times New Roman" w:hAnsi="Times New Roman" w:cs="Times New Roman"/>
          <w:noProof/>
          <w:sz w:val="24"/>
          <w:szCs w:val="24"/>
        </w:rPr>
        <w:pict>
          <v:shape id="_x0000_s1091" type="#_x0000_t32" style="position:absolute;margin-left:192.85pt;margin-top:11.2pt;width:0;height:51.4pt;z-index:251726848" o:connectortype="straight">
            <v:stroke endarrow="block"/>
          </v:shape>
        </w:pict>
      </w:r>
    </w:p>
    <w:p w:rsidR="00A9665D" w:rsidRPr="00AD0C7E" w:rsidRDefault="00D4661A" w:rsidP="00A9665D">
      <w:pPr>
        <w:rPr>
          <w:rFonts w:ascii="Times New Roman" w:hAnsi="Times New Roman" w:cs="Times New Roman"/>
          <w:sz w:val="24"/>
          <w:szCs w:val="24"/>
        </w:rPr>
      </w:pPr>
      <w:r>
        <w:rPr>
          <w:rFonts w:ascii="Times New Roman" w:hAnsi="Times New Roman" w:cs="Times New Roman"/>
          <w:noProof/>
          <w:sz w:val="24"/>
          <w:szCs w:val="24"/>
        </w:rPr>
        <w:pict>
          <v:shape id="_x0000_s1095" type="#_x0000_t32" style="position:absolute;margin-left:231.45pt;margin-top:155.45pt;width:122.75pt;height:0;flip:x;z-index:251730944" o:connectortype="straight">
            <v:stroke endarrow="block"/>
          </v:shape>
        </w:pict>
      </w:r>
      <w:r>
        <w:rPr>
          <w:rFonts w:ascii="Times New Roman" w:hAnsi="Times New Roman" w:cs="Times New Roman"/>
          <w:noProof/>
          <w:sz w:val="24"/>
          <w:szCs w:val="24"/>
        </w:rPr>
        <w:pict>
          <v:shape id="_x0000_s1092" type="#_x0000_t32" style="position:absolute;margin-left:192.85pt;margin-top:86pt;width:0;height:55.55pt;z-index:251727872" o:connectortype="straight">
            <v:stroke endarrow="block"/>
          </v:shape>
        </w:pict>
      </w:r>
      <w:r>
        <w:rPr>
          <w:rFonts w:ascii="Times New Roman" w:hAnsi="Times New Roman" w:cs="Times New Roman"/>
          <w:noProof/>
          <w:sz w:val="24"/>
          <w:szCs w:val="24"/>
        </w:rPr>
        <w:pict>
          <v:rect id="_x0000_s1085" style="position:absolute;margin-left:146.55pt;margin-top:37.15pt;width:101.6pt;height:48.85pt;z-index:251720704">
            <v:textbox>
              <w:txbxContent>
                <w:p w:rsidR="009A0A44" w:rsidRDefault="009A0A44" w:rsidP="00A9665D">
                  <w:pPr>
                    <w:spacing w:after="0"/>
                  </w:pPr>
                  <w:r>
                    <w:t xml:space="preserve"> </w:t>
                  </w:r>
                  <w:r w:rsidR="008134E1">
                    <w:t>Close the</w:t>
                  </w:r>
                  <w:r>
                    <w:t xml:space="preserve"> </w:t>
                  </w:r>
                  <w:r w:rsidR="008134E1">
                    <w:t>COM</w:t>
                  </w:r>
                  <w:r>
                    <w:t xml:space="preserve"> port</w:t>
                  </w:r>
                </w:p>
                <w:p w:rsidR="009A0A44" w:rsidRDefault="009A0A44" w:rsidP="00A9665D">
                  <w:pPr>
                    <w:spacing w:after="0"/>
                  </w:pPr>
                </w:p>
                <w:p w:rsidR="009A0A44" w:rsidRDefault="009A0A44" w:rsidP="00A9665D">
                  <w:pPr>
                    <w:spacing w:after="0"/>
                  </w:pPr>
                  <w:r>
                    <w:t xml:space="preserve">                                            </w:t>
                  </w:r>
                </w:p>
                <w:p w:rsidR="009A0A44" w:rsidRDefault="009A0A44" w:rsidP="00A9665D"/>
              </w:txbxContent>
            </v:textbox>
          </v:rect>
        </w:pict>
      </w:r>
      <w:r>
        <w:rPr>
          <w:rFonts w:ascii="Times New Roman" w:hAnsi="Times New Roman" w:cs="Times New Roman"/>
          <w:noProof/>
          <w:sz w:val="24"/>
          <w:szCs w:val="24"/>
        </w:rPr>
        <w:pict>
          <v:oval id="_x0000_s1080" style="position:absolute;margin-left:159.45pt;margin-top:141.55pt;width:1in;height:39.55pt;z-index:251715584">
            <v:textbox>
              <w:txbxContent>
                <w:p w:rsidR="009A0A44" w:rsidRDefault="009A0A44" w:rsidP="00A9665D">
                  <w:r>
                    <w:t xml:space="preserve">  END</w:t>
                  </w:r>
                </w:p>
              </w:txbxContent>
            </v:textbox>
          </v:oval>
        </w:pict>
      </w:r>
    </w:p>
    <w:p w:rsidR="00A9665D" w:rsidRPr="00AD0C7E" w:rsidRDefault="00A9665D" w:rsidP="00A9665D">
      <w:pPr>
        <w:pStyle w:val="ListParagraph"/>
        <w:rPr>
          <w:rFonts w:ascii="Times New Roman" w:hAnsi="Times New Roman" w:cs="Times New Roman"/>
          <w:b/>
          <w:sz w:val="24"/>
          <w:szCs w:val="24"/>
          <w:u w:val="single"/>
        </w:rPr>
      </w:pPr>
    </w:p>
    <w:p w:rsidR="00197377" w:rsidRDefault="00197377" w:rsidP="00ED2475">
      <w:pPr>
        <w:rPr>
          <w:rFonts w:ascii="Times New Roman" w:hAnsi="Times New Roman" w:cs="Times New Roman"/>
          <w:b/>
          <w:sz w:val="24"/>
          <w:szCs w:val="24"/>
          <w:u w:val="single"/>
        </w:rPr>
      </w:pPr>
    </w:p>
    <w:p w:rsidR="00474DA7" w:rsidRDefault="00474DA7" w:rsidP="00ED2475">
      <w:pPr>
        <w:rPr>
          <w:rFonts w:ascii="Times New Roman" w:hAnsi="Times New Roman" w:cs="Times New Roman"/>
          <w:b/>
          <w:sz w:val="24"/>
          <w:szCs w:val="24"/>
          <w:u w:val="single"/>
        </w:rPr>
      </w:pPr>
    </w:p>
    <w:p w:rsidR="00474DA7" w:rsidRDefault="00474DA7" w:rsidP="00ED2475">
      <w:pPr>
        <w:rPr>
          <w:rFonts w:ascii="Times New Roman" w:hAnsi="Times New Roman" w:cs="Times New Roman"/>
          <w:b/>
          <w:sz w:val="24"/>
          <w:szCs w:val="24"/>
        </w:rPr>
      </w:pPr>
    </w:p>
    <w:p w:rsidR="00474DA7" w:rsidRDefault="00474DA7" w:rsidP="00ED2475">
      <w:pPr>
        <w:rPr>
          <w:rFonts w:ascii="Times New Roman" w:hAnsi="Times New Roman" w:cs="Times New Roman"/>
          <w:b/>
          <w:sz w:val="24"/>
          <w:szCs w:val="24"/>
        </w:rPr>
      </w:pPr>
    </w:p>
    <w:p w:rsidR="00474DA7" w:rsidRDefault="00474DA7" w:rsidP="00ED2475">
      <w:pPr>
        <w:rPr>
          <w:rFonts w:ascii="Times New Roman" w:hAnsi="Times New Roman" w:cs="Times New Roman"/>
          <w:b/>
          <w:sz w:val="24"/>
          <w:szCs w:val="24"/>
        </w:rPr>
      </w:pPr>
    </w:p>
    <w:p w:rsidR="00474DA7" w:rsidRDefault="00474DA7" w:rsidP="00ED2475">
      <w:pPr>
        <w:rPr>
          <w:rFonts w:ascii="Times New Roman" w:hAnsi="Times New Roman" w:cs="Times New Roman"/>
          <w:b/>
          <w:sz w:val="24"/>
          <w:szCs w:val="24"/>
        </w:rPr>
      </w:pPr>
      <w:r>
        <w:rPr>
          <w:rFonts w:ascii="Times New Roman" w:hAnsi="Times New Roman" w:cs="Times New Roman"/>
          <w:b/>
          <w:sz w:val="24"/>
          <w:szCs w:val="24"/>
        </w:rPr>
        <w:t xml:space="preserve">                                                </w:t>
      </w:r>
    </w:p>
    <w:p w:rsidR="00474DA7" w:rsidRDefault="00474DA7" w:rsidP="00A9665D">
      <w:pPr>
        <w:rPr>
          <w:rFonts w:ascii="Times New Roman" w:hAnsi="Times New Roman" w:cs="Times New Roman"/>
          <w:b/>
          <w:sz w:val="24"/>
          <w:szCs w:val="24"/>
        </w:rPr>
      </w:pPr>
      <w:r>
        <w:rPr>
          <w:rFonts w:ascii="Times New Roman" w:hAnsi="Times New Roman" w:cs="Times New Roman"/>
          <w:b/>
          <w:sz w:val="24"/>
          <w:szCs w:val="24"/>
        </w:rPr>
        <w:t xml:space="preserve">                                                  </w:t>
      </w:r>
      <w:r w:rsidR="00ED2475" w:rsidRPr="00ED2475">
        <w:rPr>
          <w:rFonts w:ascii="Times New Roman" w:hAnsi="Times New Roman" w:cs="Times New Roman"/>
          <w:b/>
          <w:sz w:val="24"/>
          <w:szCs w:val="24"/>
        </w:rPr>
        <w:t>Fig  5 . Flow Char</w:t>
      </w:r>
      <w:r>
        <w:rPr>
          <w:rFonts w:ascii="Times New Roman" w:hAnsi="Times New Roman" w:cs="Times New Roman"/>
          <w:b/>
          <w:sz w:val="24"/>
          <w:szCs w:val="24"/>
        </w:rPr>
        <w:t>t</w:t>
      </w:r>
    </w:p>
    <w:p w:rsidR="00D42AB2" w:rsidRPr="002958C0" w:rsidRDefault="00D42AB2" w:rsidP="00A9665D">
      <w:pPr>
        <w:rPr>
          <w:rFonts w:ascii="Times New Roman" w:hAnsi="Times New Roman" w:cs="Times New Roman"/>
          <w:b/>
          <w:sz w:val="24"/>
          <w:szCs w:val="24"/>
        </w:rPr>
      </w:pPr>
      <w:r w:rsidRPr="002958C0">
        <w:rPr>
          <w:rFonts w:ascii="Times New Roman" w:hAnsi="Times New Roman" w:cs="Times New Roman"/>
          <w:b/>
          <w:sz w:val="24"/>
          <w:szCs w:val="24"/>
        </w:rPr>
        <w:lastRenderedPageBreak/>
        <w:t>BLOCK DIAGRAMS:-</w:t>
      </w:r>
    </w:p>
    <w:p w:rsidR="00D42AB2" w:rsidRPr="00AD0C7E" w:rsidRDefault="00D42AB2" w:rsidP="00A9665D">
      <w:pPr>
        <w:rPr>
          <w:rFonts w:ascii="Times New Roman" w:hAnsi="Times New Roman" w:cs="Times New Roman"/>
          <w:b/>
          <w:sz w:val="24"/>
          <w:szCs w:val="24"/>
        </w:rPr>
      </w:pPr>
    </w:p>
    <w:p w:rsidR="00D42AB2" w:rsidRDefault="00D42AB2" w:rsidP="00A9665D">
      <w:pPr>
        <w:rPr>
          <w:rFonts w:ascii="Times New Roman" w:hAnsi="Times New Roman" w:cs="Times New Roman"/>
          <w:b/>
          <w:sz w:val="24"/>
          <w:szCs w:val="24"/>
        </w:rPr>
      </w:pPr>
      <w:r w:rsidRPr="00AD0C7E">
        <w:rPr>
          <w:rFonts w:ascii="Times New Roman" w:hAnsi="Times New Roman" w:cs="Times New Roman"/>
          <w:b/>
          <w:noProof/>
          <w:sz w:val="24"/>
          <w:szCs w:val="24"/>
        </w:rPr>
        <w:drawing>
          <wp:inline distT="0" distB="0" distL="0" distR="0">
            <wp:extent cx="5943600" cy="546735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943600" cy="5467350"/>
                    </a:xfrm>
                    <a:prstGeom prst="rect">
                      <a:avLst/>
                    </a:prstGeom>
                    <a:noFill/>
                    <a:ln w="9525">
                      <a:noFill/>
                      <a:miter lim="800000"/>
                      <a:headEnd/>
                      <a:tailEnd/>
                    </a:ln>
                  </pic:spPr>
                </pic:pic>
              </a:graphicData>
            </a:graphic>
          </wp:inline>
        </w:drawing>
      </w:r>
    </w:p>
    <w:p w:rsidR="00ED2475" w:rsidRDefault="00ED2475" w:rsidP="00A9665D">
      <w:pPr>
        <w:rPr>
          <w:rFonts w:ascii="Times New Roman" w:hAnsi="Times New Roman" w:cs="Times New Roman"/>
          <w:b/>
          <w:sz w:val="24"/>
          <w:szCs w:val="24"/>
        </w:rPr>
      </w:pPr>
    </w:p>
    <w:p w:rsidR="00ED2475" w:rsidRPr="00ED2475" w:rsidRDefault="00ED2475" w:rsidP="00ED2475">
      <w:pPr>
        <w:jc w:val="center"/>
        <w:rPr>
          <w:rFonts w:ascii="Times New Roman" w:hAnsi="Times New Roman" w:cs="Times New Roman"/>
          <w:b/>
          <w:sz w:val="24"/>
          <w:szCs w:val="24"/>
        </w:rPr>
      </w:pPr>
      <w:r w:rsidRPr="00ED2475">
        <w:rPr>
          <w:rFonts w:ascii="Times New Roman" w:hAnsi="Times New Roman" w:cs="Times New Roman"/>
          <w:b/>
          <w:sz w:val="24"/>
          <w:szCs w:val="24"/>
        </w:rPr>
        <w:t>Fig 6. Block Diagram</w:t>
      </w:r>
    </w:p>
    <w:p w:rsidR="00D42AB2" w:rsidRPr="00AD0C7E" w:rsidRDefault="00D42AB2" w:rsidP="00A9665D">
      <w:pPr>
        <w:rPr>
          <w:rFonts w:ascii="Times New Roman" w:hAnsi="Times New Roman" w:cs="Times New Roman"/>
          <w:b/>
          <w:sz w:val="24"/>
          <w:szCs w:val="24"/>
          <w:u w:val="single"/>
        </w:rPr>
      </w:pPr>
    </w:p>
    <w:p w:rsidR="00D42AB2" w:rsidRPr="00AD0C7E" w:rsidRDefault="00D42AB2" w:rsidP="00A9665D">
      <w:pPr>
        <w:rPr>
          <w:rFonts w:ascii="Times New Roman" w:hAnsi="Times New Roman" w:cs="Times New Roman"/>
          <w:b/>
          <w:sz w:val="24"/>
          <w:szCs w:val="24"/>
          <w:u w:val="single"/>
        </w:rPr>
      </w:pPr>
    </w:p>
    <w:p w:rsidR="00D42AB2" w:rsidRPr="00AD0C7E" w:rsidRDefault="00D42AB2" w:rsidP="00A9665D">
      <w:pPr>
        <w:rPr>
          <w:rFonts w:ascii="Times New Roman" w:hAnsi="Times New Roman" w:cs="Times New Roman"/>
          <w:b/>
          <w:sz w:val="24"/>
          <w:szCs w:val="24"/>
          <w:u w:val="single"/>
        </w:rPr>
      </w:pPr>
    </w:p>
    <w:p w:rsidR="00D42AB2" w:rsidRDefault="00D42AB2" w:rsidP="00A9665D">
      <w:pPr>
        <w:rPr>
          <w:rFonts w:ascii="Times New Roman" w:hAnsi="Times New Roman" w:cs="Times New Roman"/>
          <w:b/>
          <w:sz w:val="32"/>
          <w:szCs w:val="32"/>
          <w:u w:val="single"/>
        </w:rPr>
      </w:pPr>
    </w:p>
    <w:p w:rsidR="00D42AB2" w:rsidRPr="00A9665D" w:rsidRDefault="00D42AB2" w:rsidP="00A9665D">
      <w:pPr>
        <w:rPr>
          <w:rFonts w:ascii="Times New Roman" w:hAnsi="Times New Roman" w:cs="Times New Roman"/>
          <w:b/>
          <w:sz w:val="32"/>
          <w:szCs w:val="32"/>
          <w:u w:val="single"/>
        </w:rPr>
      </w:pPr>
    </w:p>
    <w:p w:rsidR="003D106E" w:rsidRPr="002958C0" w:rsidRDefault="003D106E" w:rsidP="003D106E">
      <w:pPr>
        <w:pStyle w:val="ListParagraph"/>
        <w:numPr>
          <w:ilvl w:val="0"/>
          <w:numId w:val="16"/>
        </w:numPr>
        <w:ind w:left="0" w:firstLine="0"/>
        <w:rPr>
          <w:rFonts w:ascii="Times New Roman" w:hAnsi="Times New Roman" w:cs="Times New Roman"/>
          <w:b/>
          <w:sz w:val="28"/>
          <w:szCs w:val="28"/>
        </w:rPr>
      </w:pPr>
      <w:r w:rsidRPr="002958C0">
        <w:rPr>
          <w:rFonts w:ascii="Times New Roman" w:hAnsi="Times New Roman" w:cs="Times New Roman"/>
          <w:b/>
          <w:sz w:val="28"/>
          <w:szCs w:val="28"/>
        </w:rPr>
        <w:t>TECHNOLOGIES USED:-</w:t>
      </w:r>
    </w:p>
    <w:p w:rsidR="003D106E" w:rsidRDefault="003D106E" w:rsidP="003D106E">
      <w:pPr>
        <w:pStyle w:val="ListParagraph"/>
        <w:ind w:left="0"/>
        <w:rPr>
          <w:rFonts w:ascii="Times New Roman" w:hAnsi="Times New Roman" w:cs="Times New Roman"/>
          <w:b/>
          <w:sz w:val="32"/>
          <w:szCs w:val="32"/>
        </w:rPr>
      </w:pPr>
    </w:p>
    <w:p w:rsidR="003D106E" w:rsidRPr="002958C0" w:rsidRDefault="003D106E" w:rsidP="004C18CC">
      <w:pPr>
        <w:pStyle w:val="Heading2"/>
        <w:numPr>
          <w:ilvl w:val="0"/>
          <w:numId w:val="0"/>
        </w:numPr>
        <w:jc w:val="both"/>
        <w:rPr>
          <w:b/>
          <w:i w:val="0"/>
          <w:sz w:val="24"/>
          <w:szCs w:val="24"/>
        </w:rPr>
      </w:pPr>
      <w:r w:rsidRPr="002958C0">
        <w:rPr>
          <w:b/>
          <w:i w:val="0"/>
          <w:sz w:val="24"/>
          <w:szCs w:val="24"/>
        </w:rPr>
        <w:t>Hardware:</w:t>
      </w:r>
    </w:p>
    <w:p w:rsidR="003D106E" w:rsidRPr="00AD0C7E" w:rsidRDefault="003D106E" w:rsidP="004C18CC">
      <w:pPr>
        <w:pStyle w:val="NormalWeb"/>
        <w:jc w:val="both"/>
      </w:pPr>
      <w:r w:rsidRPr="00AD0C7E">
        <w:rPr>
          <w:b/>
          <w:iCs/>
        </w:rPr>
        <w:t>1) Spark V</w:t>
      </w:r>
      <w:r w:rsidRPr="00AD0C7E">
        <w:rPr>
          <w:iCs/>
        </w:rPr>
        <w:t>:</w:t>
      </w:r>
      <w:r w:rsidRPr="00AD0C7E">
        <w:t xml:space="preserve"> Spark V robot is based on ATMEGA16A microcontroller. Robot comes with rechargeable 7.2V 600mA NiMH Battery and onboard intelligent battery charger. It has 3 analog white line sensors, 3 analog IR Proximity sensors, 3 directional light intensity sensors, battery voltage sensing, TSOP1738 IR receiver for TV remote control and Position encoders. Robot has support for 3 MaxBotix EZ series ultrasonic range sensors. </w:t>
      </w:r>
    </w:p>
    <w:p w:rsidR="003D106E" w:rsidRPr="00AD0C7E" w:rsidRDefault="003D106E" w:rsidP="004C18CC">
      <w:pPr>
        <w:pStyle w:val="NormalWeb"/>
        <w:jc w:val="both"/>
      </w:pPr>
      <w:r w:rsidRPr="00AD0C7E">
        <w:t xml:space="preserve">It also has support for the servo mounted sensor pod which can be used to make 180 degrees scan for the map making. Robot is powered by 6 cell 7.2V 600mA rechargeable NiMH batteries which gives about one hour battery operation. Robot has built-in Smart Battery Controller which charges the battery in intelligent way and also monitors the battery charge level when robot is in operation. </w:t>
      </w:r>
    </w:p>
    <w:p w:rsidR="003D106E" w:rsidRPr="00AD0C7E" w:rsidRDefault="003D106E" w:rsidP="004C18CC">
      <w:pPr>
        <w:pStyle w:val="NormalWeb"/>
        <w:jc w:val="both"/>
      </w:pPr>
      <w:r w:rsidRPr="00AD0C7E">
        <w:t>Robot has 2x16 alphanumeric LCD, Lots of LED indicators for quick debugging, Buzzer etc. Motors are controlled by L293D motor driver. Robot gives top speed of 15cm to 20cm per second depending on the model.</w:t>
      </w:r>
    </w:p>
    <w:p w:rsidR="003D106E" w:rsidRPr="00AD0C7E" w:rsidRDefault="003D106E" w:rsidP="004C18CC">
      <w:pPr>
        <w:pStyle w:val="NormalWeb"/>
        <w:jc w:val="both"/>
      </w:pPr>
      <w:r w:rsidRPr="00AD0C7E">
        <w:t>Robot has USB interface for PC connectivity. Robot has onboard socket for XBee wireless module for multi robot and robot to PC communication. You can also control this robot over GUI from NEX Robotics over wired (USB) and wireless (XBee wireless modules) medium. Firmware (.hex file) is loaded on the robot using Bootloader Utility from NEX Robotics.</w:t>
      </w:r>
    </w:p>
    <w:p w:rsidR="003D106E" w:rsidRPr="00AD0C7E" w:rsidRDefault="003D106E" w:rsidP="004372D0">
      <w:pPr>
        <w:pStyle w:val="NormalWeb"/>
        <w:jc w:val="center"/>
      </w:pPr>
      <w:r w:rsidRPr="00AD0C7E">
        <w:rPr>
          <w:noProof/>
        </w:rPr>
        <w:drawing>
          <wp:inline distT="0" distB="0" distL="0" distR="0">
            <wp:extent cx="3038475" cy="2105025"/>
            <wp:effectExtent l="19050" t="0" r="9525" b="0"/>
            <wp:docPr id="11" name="Picture 1" descr="D:\spark V\OWM PPT\Images\Spark 5 side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park V\OWM PPT\Images\Spark 5 side view.JPG"/>
                    <pic:cNvPicPr>
                      <a:picLocks noChangeAspect="1" noChangeArrowheads="1"/>
                    </pic:cNvPicPr>
                  </pic:nvPicPr>
                  <pic:blipFill>
                    <a:blip r:embed="rId14" cstate="print"/>
                    <a:srcRect/>
                    <a:stretch>
                      <a:fillRect/>
                    </a:stretch>
                  </pic:blipFill>
                  <pic:spPr bwMode="auto">
                    <a:xfrm>
                      <a:off x="0" y="0"/>
                      <a:ext cx="3038475" cy="2105025"/>
                    </a:xfrm>
                    <a:prstGeom prst="rect">
                      <a:avLst/>
                    </a:prstGeom>
                    <a:noFill/>
                    <a:ln w="9525">
                      <a:noFill/>
                      <a:miter lim="800000"/>
                      <a:headEnd/>
                      <a:tailEnd/>
                    </a:ln>
                  </pic:spPr>
                </pic:pic>
              </a:graphicData>
            </a:graphic>
          </wp:inline>
        </w:drawing>
      </w:r>
    </w:p>
    <w:p w:rsidR="003D106E" w:rsidRPr="00AD0C7E" w:rsidRDefault="006D0CAC" w:rsidP="004372D0">
      <w:pPr>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Fig.</w:t>
      </w:r>
      <w:r w:rsidR="003D106E" w:rsidRPr="00AD0C7E">
        <w:rPr>
          <w:rFonts w:ascii="Times New Roman" w:hAnsi="Times New Roman" w:cs="Times New Roman"/>
          <w:b/>
          <w:bCs/>
          <w:sz w:val="24"/>
          <w:szCs w:val="24"/>
        </w:rPr>
        <w:t xml:space="preserve"> </w:t>
      </w:r>
      <w:r w:rsidR="004372D0">
        <w:rPr>
          <w:rFonts w:ascii="Times New Roman" w:hAnsi="Times New Roman" w:cs="Times New Roman"/>
          <w:b/>
          <w:bCs/>
          <w:sz w:val="24"/>
          <w:szCs w:val="24"/>
        </w:rPr>
        <w:t xml:space="preserve">7. </w:t>
      </w:r>
      <w:r w:rsidR="003D106E" w:rsidRPr="00AD0C7E">
        <w:rPr>
          <w:rFonts w:ascii="Times New Roman" w:hAnsi="Times New Roman" w:cs="Times New Roman"/>
          <w:b/>
          <w:bCs/>
          <w:sz w:val="24"/>
          <w:szCs w:val="24"/>
        </w:rPr>
        <w:t>SPARK V robot</w:t>
      </w:r>
    </w:p>
    <w:p w:rsidR="003D106E" w:rsidRPr="00AD0C7E" w:rsidRDefault="003D106E" w:rsidP="004C18CC">
      <w:pPr>
        <w:autoSpaceDE w:val="0"/>
        <w:autoSpaceDN w:val="0"/>
        <w:adjustRightInd w:val="0"/>
        <w:jc w:val="both"/>
        <w:rPr>
          <w:rFonts w:ascii="Times New Roman" w:hAnsi="Times New Roman" w:cs="Times New Roman"/>
          <w:b/>
          <w:bCs/>
          <w:sz w:val="24"/>
          <w:szCs w:val="24"/>
        </w:rPr>
      </w:pPr>
    </w:p>
    <w:p w:rsidR="003D106E" w:rsidRPr="00AD0C7E" w:rsidRDefault="00D4661A" w:rsidP="004C18CC">
      <w:pPr>
        <w:autoSpaceDE w:val="0"/>
        <w:autoSpaceDN w:val="0"/>
        <w:adjustRightInd w:val="0"/>
        <w:jc w:val="both"/>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pict>
          <v:group id="_x0000_s1297" editas="canvas" style="width:444.75pt;height:52.5pt;mso-position-horizontal-relative:char;mso-position-vertical-relative:line" coordsize="8895,105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6" type="#_x0000_t75" style="position:absolute;width:8895;height:1050" o:preferrelative="f">
              <v:fill o:detectmouseclick="t"/>
              <v:path o:extrusionok="t" o:connecttype="none"/>
              <o:lock v:ext="edit" text="t"/>
            </v:shape>
            <v:shape id="_x0000_s1298" type="#_x0000_t75" style="position:absolute;width:8905;height:1056">
              <v:imagedata r:id="rId15" o:title=""/>
            </v:shape>
            <w10:wrap type="none"/>
            <w10:anchorlock/>
          </v:group>
        </w:pict>
      </w:r>
      <w:r w:rsidR="003D106E" w:rsidRPr="00AD0C7E">
        <w:rPr>
          <w:rFonts w:ascii="Times New Roman" w:hAnsi="Times New Roman" w:cs="Times New Roman"/>
          <w:b/>
          <w:bCs/>
          <w:sz w:val="24"/>
          <w:szCs w:val="24"/>
        </w:rPr>
        <w:t xml:space="preserve"> </w:t>
      </w:r>
      <w:r w:rsidR="003D106E" w:rsidRPr="00AD0C7E">
        <w:rPr>
          <w:rFonts w:ascii="Times New Roman" w:hAnsi="Times New Roman" w:cs="Times New Roman"/>
          <w:b/>
          <w:bCs/>
          <w:noProof/>
          <w:sz w:val="24"/>
          <w:szCs w:val="24"/>
        </w:rPr>
        <w:drawing>
          <wp:inline distT="0" distB="0" distL="0" distR="0">
            <wp:extent cx="5648325" cy="12287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648325" cy="1228725"/>
                    </a:xfrm>
                    <a:prstGeom prst="rect">
                      <a:avLst/>
                    </a:prstGeom>
                    <a:noFill/>
                    <a:ln w="9525">
                      <a:noFill/>
                      <a:miter lim="800000"/>
                      <a:headEnd/>
                      <a:tailEnd/>
                    </a:ln>
                  </pic:spPr>
                </pic:pic>
              </a:graphicData>
            </a:graphic>
          </wp:inline>
        </w:drawing>
      </w:r>
      <w:r w:rsidR="003D106E" w:rsidRPr="00AD0C7E">
        <w:rPr>
          <w:rFonts w:ascii="Times New Roman" w:hAnsi="Times New Roman" w:cs="Times New Roman"/>
          <w:b/>
          <w:bCs/>
          <w:noProof/>
          <w:sz w:val="24"/>
          <w:szCs w:val="24"/>
        </w:rPr>
        <w:drawing>
          <wp:inline distT="0" distB="0" distL="0" distR="0">
            <wp:extent cx="5648325" cy="111442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648325" cy="1114425"/>
                    </a:xfrm>
                    <a:prstGeom prst="rect">
                      <a:avLst/>
                    </a:prstGeom>
                    <a:noFill/>
                    <a:ln w="9525">
                      <a:noFill/>
                      <a:miter lim="800000"/>
                      <a:headEnd/>
                      <a:tailEnd/>
                    </a:ln>
                  </pic:spPr>
                </pic:pic>
              </a:graphicData>
            </a:graphic>
          </wp:inline>
        </w:drawing>
      </w:r>
      <w:r w:rsidR="003D106E" w:rsidRPr="00AD0C7E">
        <w:rPr>
          <w:rFonts w:ascii="Times New Roman" w:hAnsi="Times New Roman" w:cs="Times New Roman"/>
          <w:b/>
          <w:bCs/>
          <w:sz w:val="24"/>
          <w:szCs w:val="24"/>
        </w:rPr>
        <w:t xml:space="preserve"> </w:t>
      </w:r>
      <w:r w:rsidR="003D106E" w:rsidRPr="00AD0C7E">
        <w:rPr>
          <w:rFonts w:ascii="Times New Roman" w:hAnsi="Times New Roman" w:cs="Times New Roman"/>
          <w:b/>
          <w:bCs/>
          <w:noProof/>
          <w:sz w:val="24"/>
          <w:szCs w:val="24"/>
        </w:rPr>
        <w:drawing>
          <wp:inline distT="0" distB="0" distL="0" distR="0">
            <wp:extent cx="5648325" cy="122872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648325" cy="1228725"/>
                    </a:xfrm>
                    <a:prstGeom prst="rect">
                      <a:avLst/>
                    </a:prstGeom>
                    <a:noFill/>
                    <a:ln w="9525">
                      <a:noFill/>
                      <a:miter lim="800000"/>
                      <a:headEnd/>
                      <a:tailEnd/>
                    </a:ln>
                  </pic:spPr>
                </pic:pic>
              </a:graphicData>
            </a:graphic>
          </wp:inline>
        </w:drawing>
      </w:r>
      <w:r w:rsidR="003D106E" w:rsidRPr="00AD0C7E">
        <w:rPr>
          <w:rFonts w:ascii="Times New Roman" w:hAnsi="Times New Roman" w:cs="Times New Roman"/>
          <w:b/>
          <w:bCs/>
          <w:sz w:val="24"/>
          <w:szCs w:val="24"/>
        </w:rPr>
        <w:t xml:space="preserve"> </w:t>
      </w:r>
      <w:r w:rsidR="003D106E" w:rsidRPr="00AD0C7E">
        <w:rPr>
          <w:rFonts w:ascii="Times New Roman" w:hAnsi="Times New Roman" w:cs="Times New Roman"/>
          <w:b/>
          <w:bCs/>
          <w:noProof/>
          <w:sz w:val="24"/>
          <w:szCs w:val="24"/>
        </w:rPr>
        <w:drawing>
          <wp:inline distT="0" distB="0" distL="0" distR="0">
            <wp:extent cx="5648325" cy="9810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648325" cy="981075"/>
                    </a:xfrm>
                    <a:prstGeom prst="rect">
                      <a:avLst/>
                    </a:prstGeom>
                    <a:noFill/>
                    <a:ln w="9525">
                      <a:noFill/>
                      <a:miter lim="800000"/>
                      <a:headEnd/>
                      <a:tailEnd/>
                    </a:ln>
                  </pic:spPr>
                </pic:pic>
              </a:graphicData>
            </a:graphic>
          </wp:inline>
        </w:drawing>
      </w:r>
      <w:r w:rsidR="003D106E" w:rsidRPr="00AD0C7E">
        <w:rPr>
          <w:rFonts w:ascii="Times New Roman" w:hAnsi="Times New Roman" w:cs="Times New Roman"/>
          <w:b/>
          <w:bCs/>
          <w:sz w:val="24"/>
          <w:szCs w:val="24"/>
        </w:rPr>
        <w:t xml:space="preserve"> </w:t>
      </w:r>
      <w:r w:rsidR="003D106E" w:rsidRPr="00AD0C7E">
        <w:rPr>
          <w:rFonts w:ascii="Times New Roman" w:hAnsi="Times New Roman" w:cs="Times New Roman"/>
          <w:b/>
          <w:bCs/>
          <w:noProof/>
          <w:sz w:val="24"/>
          <w:szCs w:val="24"/>
        </w:rPr>
        <w:drawing>
          <wp:inline distT="0" distB="0" distL="0" distR="0">
            <wp:extent cx="5648325" cy="10668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648325" cy="1066800"/>
                    </a:xfrm>
                    <a:prstGeom prst="rect">
                      <a:avLst/>
                    </a:prstGeom>
                    <a:noFill/>
                    <a:ln w="9525">
                      <a:noFill/>
                      <a:miter lim="800000"/>
                      <a:headEnd/>
                      <a:tailEnd/>
                    </a:ln>
                  </pic:spPr>
                </pic:pic>
              </a:graphicData>
            </a:graphic>
          </wp:inline>
        </w:drawing>
      </w:r>
      <w:r w:rsidR="003D106E" w:rsidRPr="00AD0C7E">
        <w:rPr>
          <w:rFonts w:ascii="Times New Roman" w:hAnsi="Times New Roman" w:cs="Times New Roman"/>
          <w:b/>
          <w:bCs/>
          <w:sz w:val="24"/>
          <w:szCs w:val="24"/>
        </w:rPr>
        <w:t xml:space="preserve"> </w:t>
      </w:r>
      <w:r w:rsidR="003D106E" w:rsidRPr="00AD0C7E">
        <w:rPr>
          <w:rFonts w:ascii="Times New Roman" w:hAnsi="Times New Roman" w:cs="Times New Roman"/>
          <w:b/>
          <w:bCs/>
          <w:noProof/>
          <w:sz w:val="24"/>
          <w:szCs w:val="24"/>
        </w:rPr>
        <w:drawing>
          <wp:inline distT="0" distB="0" distL="0" distR="0">
            <wp:extent cx="5648325" cy="12001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648325" cy="1200150"/>
                    </a:xfrm>
                    <a:prstGeom prst="rect">
                      <a:avLst/>
                    </a:prstGeom>
                    <a:noFill/>
                    <a:ln w="9525">
                      <a:noFill/>
                      <a:miter lim="800000"/>
                      <a:headEnd/>
                      <a:tailEnd/>
                    </a:ln>
                  </pic:spPr>
                </pic:pic>
              </a:graphicData>
            </a:graphic>
          </wp:inline>
        </w:drawing>
      </w:r>
    </w:p>
    <w:p w:rsidR="003D106E" w:rsidRPr="00AD0C7E" w:rsidRDefault="004372D0" w:rsidP="004372D0">
      <w:pPr>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 xml:space="preserve">Fig. 8 </w:t>
      </w:r>
      <w:r w:rsidR="003D106E" w:rsidRPr="00AD0C7E">
        <w:rPr>
          <w:rFonts w:ascii="Times New Roman" w:hAnsi="Times New Roman" w:cs="Times New Roman"/>
          <w:b/>
          <w:bCs/>
          <w:sz w:val="24"/>
          <w:szCs w:val="24"/>
        </w:rPr>
        <w:t xml:space="preserve"> SPARK V pin configuration</w:t>
      </w:r>
    </w:p>
    <w:p w:rsidR="003D106E" w:rsidRPr="00AD0C7E" w:rsidRDefault="003D106E" w:rsidP="004C18CC">
      <w:pPr>
        <w:autoSpaceDE w:val="0"/>
        <w:autoSpaceDN w:val="0"/>
        <w:adjustRightInd w:val="0"/>
        <w:jc w:val="both"/>
        <w:rPr>
          <w:rFonts w:ascii="Times New Roman" w:hAnsi="Times New Roman" w:cs="Times New Roman"/>
          <w:sz w:val="24"/>
          <w:szCs w:val="24"/>
        </w:rPr>
      </w:pPr>
      <w:r w:rsidRPr="00AD0C7E">
        <w:rPr>
          <w:rFonts w:ascii="Times New Roman" w:hAnsi="Times New Roman" w:cs="Times New Roman"/>
          <w:b/>
          <w:iCs/>
          <w:sz w:val="24"/>
          <w:szCs w:val="24"/>
        </w:rPr>
        <w:lastRenderedPageBreak/>
        <w:t>2)</w:t>
      </w:r>
      <w:r w:rsidRPr="00AD0C7E">
        <w:rPr>
          <w:rFonts w:ascii="Times New Roman" w:hAnsi="Times New Roman" w:cs="Times New Roman"/>
          <w:i/>
          <w:iCs/>
          <w:sz w:val="24"/>
          <w:szCs w:val="24"/>
        </w:rPr>
        <w:t xml:space="preserve"> </w:t>
      </w:r>
      <w:r w:rsidRPr="00AD0C7E">
        <w:rPr>
          <w:rFonts w:ascii="Times New Roman" w:hAnsi="Times New Roman" w:cs="Times New Roman"/>
          <w:b/>
          <w:iCs/>
          <w:sz w:val="24"/>
          <w:szCs w:val="24"/>
        </w:rPr>
        <w:t>Zigbee module</w:t>
      </w:r>
      <w:r w:rsidRPr="00AD0C7E">
        <w:rPr>
          <w:rFonts w:ascii="Times New Roman" w:hAnsi="Times New Roman" w:cs="Times New Roman"/>
          <w:sz w:val="24"/>
          <w:szCs w:val="24"/>
        </w:rPr>
        <w:t>: ZigBee is the product of the ZigBee Alliance, an organization of manufacturers dedicated to developing a new networking technology for small, ISM-band radios that could welcome even the simplest industrial and home end devices into wireless connectivity.</w:t>
      </w:r>
    </w:p>
    <w:p w:rsidR="003D106E" w:rsidRPr="00AD0C7E" w:rsidRDefault="003D106E" w:rsidP="004C18CC">
      <w:pPr>
        <w:autoSpaceDE w:val="0"/>
        <w:autoSpaceDN w:val="0"/>
        <w:adjustRightInd w:val="0"/>
        <w:jc w:val="both"/>
        <w:rPr>
          <w:rFonts w:ascii="Times New Roman" w:hAnsi="Times New Roman" w:cs="Times New Roman"/>
          <w:sz w:val="24"/>
          <w:szCs w:val="24"/>
        </w:rPr>
      </w:pPr>
    </w:p>
    <w:p w:rsidR="003D106E" w:rsidRPr="00AD0C7E" w:rsidRDefault="003D106E" w:rsidP="004C18CC">
      <w:pPr>
        <w:autoSpaceDE w:val="0"/>
        <w:autoSpaceDN w:val="0"/>
        <w:adjustRightInd w:val="0"/>
        <w:jc w:val="both"/>
        <w:rPr>
          <w:rFonts w:ascii="Times New Roman" w:hAnsi="Times New Roman" w:cs="Times New Roman"/>
          <w:sz w:val="24"/>
          <w:szCs w:val="24"/>
        </w:rPr>
      </w:pPr>
      <w:r w:rsidRPr="00AD0C7E">
        <w:rPr>
          <w:rFonts w:ascii="Times New Roman" w:hAnsi="Times New Roman" w:cs="Times New Roman"/>
          <w:sz w:val="24"/>
          <w:szCs w:val="24"/>
        </w:rPr>
        <w:t>ZigBee is designed as a low-cost, low-power, low-data rate wireless mesh technology.</w:t>
      </w:r>
    </w:p>
    <w:p w:rsidR="003D106E" w:rsidRPr="00AD0C7E" w:rsidRDefault="003D106E" w:rsidP="004C18CC">
      <w:pPr>
        <w:autoSpaceDE w:val="0"/>
        <w:autoSpaceDN w:val="0"/>
        <w:adjustRightInd w:val="0"/>
        <w:jc w:val="both"/>
        <w:rPr>
          <w:rFonts w:ascii="Times New Roman" w:hAnsi="Times New Roman" w:cs="Times New Roman"/>
          <w:sz w:val="24"/>
          <w:szCs w:val="24"/>
        </w:rPr>
      </w:pPr>
    </w:p>
    <w:p w:rsidR="003D106E" w:rsidRPr="00AD0C7E" w:rsidRDefault="003D106E" w:rsidP="004C18CC">
      <w:pPr>
        <w:autoSpaceDE w:val="0"/>
        <w:autoSpaceDN w:val="0"/>
        <w:adjustRightInd w:val="0"/>
        <w:jc w:val="both"/>
        <w:rPr>
          <w:rFonts w:ascii="Times New Roman" w:hAnsi="Times New Roman" w:cs="Times New Roman"/>
          <w:sz w:val="24"/>
          <w:szCs w:val="24"/>
        </w:rPr>
      </w:pPr>
      <w:r w:rsidRPr="00AD0C7E">
        <w:rPr>
          <w:rFonts w:ascii="Times New Roman" w:hAnsi="Times New Roman" w:cs="Times New Roman"/>
          <w:sz w:val="24"/>
          <w:szCs w:val="24"/>
        </w:rPr>
        <w:t>The ZigBee specification identifies three kinds of devices that incorporate ZigBee radios, with all three found in a typical ZigBee network .</w:t>
      </w:r>
    </w:p>
    <w:p w:rsidR="003D106E" w:rsidRPr="00AD0C7E" w:rsidRDefault="003D106E" w:rsidP="004C18CC">
      <w:pPr>
        <w:autoSpaceDE w:val="0"/>
        <w:autoSpaceDN w:val="0"/>
        <w:adjustRightInd w:val="0"/>
        <w:jc w:val="both"/>
        <w:rPr>
          <w:rFonts w:ascii="Times New Roman" w:hAnsi="Times New Roman" w:cs="Times New Roman"/>
          <w:sz w:val="24"/>
          <w:szCs w:val="24"/>
        </w:rPr>
      </w:pPr>
    </w:p>
    <w:p w:rsidR="003D106E" w:rsidRPr="00AD0C7E" w:rsidRDefault="003D106E" w:rsidP="004C18CC">
      <w:pPr>
        <w:autoSpaceDE w:val="0"/>
        <w:autoSpaceDN w:val="0"/>
        <w:adjustRightInd w:val="0"/>
        <w:jc w:val="both"/>
        <w:rPr>
          <w:rFonts w:ascii="Times New Roman" w:hAnsi="Times New Roman" w:cs="Times New Roman"/>
          <w:sz w:val="24"/>
          <w:szCs w:val="24"/>
        </w:rPr>
      </w:pPr>
      <w:r w:rsidRPr="00AD0C7E">
        <w:rPr>
          <w:rFonts w:ascii="Times New Roman" w:hAnsi="Times New Roman" w:cs="Times New Roman"/>
          <w:sz w:val="24"/>
          <w:szCs w:val="24"/>
        </w:rPr>
        <w:t xml:space="preserve">• a </w:t>
      </w:r>
      <w:r w:rsidRPr="00AD0C7E">
        <w:rPr>
          <w:rFonts w:ascii="Times New Roman" w:hAnsi="Times New Roman" w:cs="Times New Roman"/>
          <w:b/>
          <w:bCs/>
          <w:i/>
          <w:sz w:val="24"/>
          <w:szCs w:val="24"/>
        </w:rPr>
        <w:t>coordinator</w:t>
      </w:r>
      <w:r w:rsidRPr="00AD0C7E">
        <w:rPr>
          <w:rFonts w:ascii="Times New Roman" w:hAnsi="Times New Roman" w:cs="Times New Roman"/>
          <w:sz w:val="24"/>
          <w:szCs w:val="24"/>
        </w:rPr>
        <w:t>,  which organizes the network and maintains routing tables.</w:t>
      </w:r>
    </w:p>
    <w:p w:rsidR="003D106E" w:rsidRPr="00AD0C7E" w:rsidRDefault="003D106E" w:rsidP="004C18CC">
      <w:pPr>
        <w:autoSpaceDE w:val="0"/>
        <w:autoSpaceDN w:val="0"/>
        <w:adjustRightInd w:val="0"/>
        <w:jc w:val="both"/>
        <w:rPr>
          <w:rFonts w:ascii="Times New Roman" w:hAnsi="Times New Roman" w:cs="Times New Roman"/>
          <w:sz w:val="24"/>
          <w:szCs w:val="24"/>
        </w:rPr>
      </w:pPr>
    </w:p>
    <w:p w:rsidR="003D106E" w:rsidRPr="00AD0C7E" w:rsidRDefault="003D106E" w:rsidP="004C18CC">
      <w:pPr>
        <w:autoSpaceDE w:val="0"/>
        <w:autoSpaceDN w:val="0"/>
        <w:adjustRightInd w:val="0"/>
        <w:jc w:val="both"/>
        <w:rPr>
          <w:rFonts w:ascii="Times New Roman" w:hAnsi="Times New Roman" w:cs="Times New Roman"/>
          <w:sz w:val="24"/>
          <w:szCs w:val="24"/>
        </w:rPr>
      </w:pPr>
      <w:r w:rsidRPr="00AD0C7E">
        <w:rPr>
          <w:rFonts w:ascii="Times New Roman" w:hAnsi="Times New Roman" w:cs="Times New Roman"/>
          <w:sz w:val="24"/>
          <w:szCs w:val="24"/>
        </w:rPr>
        <w:t xml:space="preserve">• </w:t>
      </w:r>
      <w:r w:rsidRPr="00AD0C7E">
        <w:rPr>
          <w:rFonts w:ascii="Times New Roman" w:hAnsi="Times New Roman" w:cs="Times New Roman"/>
          <w:b/>
          <w:bCs/>
          <w:i/>
          <w:sz w:val="24"/>
          <w:szCs w:val="24"/>
        </w:rPr>
        <w:t>routers</w:t>
      </w:r>
      <w:r w:rsidRPr="00AD0C7E">
        <w:rPr>
          <w:rFonts w:ascii="Times New Roman" w:hAnsi="Times New Roman" w:cs="Times New Roman"/>
          <w:sz w:val="24"/>
          <w:szCs w:val="24"/>
        </w:rPr>
        <w:t>, which can talk to the coordinator, to other routers, and to reduced function end devices.</w:t>
      </w:r>
    </w:p>
    <w:p w:rsidR="003D106E" w:rsidRPr="00AD0C7E" w:rsidRDefault="003D106E" w:rsidP="004C18CC">
      <w:pPr>
        <w:autoSpaceDE w:val="0"/>
        <w:autoSpaceDN w:val="0"/>
        <w:adjustRightInd w:val="0"/>
        <w:jc w:val="both"/>
        <w:rPr>
          <w:rFonts w:ascii="Times New Roman" w:hAnsi="Times New Roman" w:cs="Times New Roman"/>
          <w:sz w:val="24"/>
          <w:szCs w:val="24"/>
        </w:rPr>
      </w:pPr>
    </w:p>
    <w:p w:rsidR="003D106E" w:rsidRPr="00AD0C7E" w:rsidRDefault="003D106E" w:rsidP="004C18CC">
      <w:pPr>
        <w:autoSpaceDE w:val="0"/>
        <w:autoSpaceDN w:val="0"/>
        <w:adjustRightInd w:val="0"/>
        <w:jc w:val="both"/>
        <w:rPr>
          <w:rFonts w:ascii="Times New Roman" w:hAnsi="Times New Roman" w:cs="Times New Roman"/>
          <w:sz w:val="24"/>
          <w:szCs w:val="24"/>
        </w:rPr>
      </w:pPr>
      <w:r w:rsidRPr="00AD0C7E">
        <w:rPr>
          <w:rFonts w:ascii="Times New Roman" w:hAnsi="Times New Roman" w:cs="Times New Roman"/>
          <w:sz w:val="24"/>
          <w:szCs w:val="24"/>
        </w:rPr>
        <w:t xml:space="preserve">• </w:t>
      </w:r>
      <w:r w:rsidRPr="00AD0C7E">
        <w:rPr>
          <w:rFonts w:ascii="Times New Roman" w:hAnsi="Times New Roman" w:cs="Times New Roman"/>
          <w:b/>
          <w:bCs/>
          <w:i/>
          <w:sz w:val="24"/>
          <w:szCs w:val="24"/>
        </w:rPr>
        <w:t>reduced function end devices</w:t>
      </w:r>
      <w:r w:rsidRPr="00AD0C7E">
        <w:rPr>
          <w:rFonts w:ascii="Times New Roman" w:hAnsi="Times New Roman" w:cs="Times New Roman"/>
          <w:sz w:val="24"/>
          <w:szCs w:val="24"/>
        </w:rPr>
        <w:t>, which can talk to routers and the coordinator, but not to each other.</w:t>
      </w:r>
    </w:p>
    <w:p w:rsidR="003D106E" w:rsidRPr="00AD0C7E" w:rsidRDefault="003D106E" w:rsidP="004C18CC">
      <w:pPr>
        <w:autoSpaceDE w:val="0"/>
        <w:autoSpaceDN w:val="0"/>
        <w:adjustRightInd w:val="0"/>
        <w:jc w:val="both"/>
        <w:rPr>
          <w:rFonts w:ascii="Times New Roman" w:hAnsi="Times New Roman" w:cs="Times New Roman"/>
          <w:sz w:val="24"/>
          <w:szCs w:val="24"/>
        </w:rPr>
      </w:pPr>
    </w:p>
    <w:p w:rsidR="003D106E" w:rsidRPr="00AD0C7E" w:rsidRDefault="003D106E" w:rsidP="004C18CC">
      <w:pPr>
        <w:autoSpaceDE w:val="0"/>
        <w:autoSpaceDN w:val="0"/>
        <w:adjustRightInd w:val="0"/>
        <w:jc w:val="both"/>
        <w:rPr>
          <w:rFonts w:ascii="Times New Roman" w:hAnsi="Times New Roman" w:cs="Times New Roman"/>
          <w:sz w:val="24"/>
          <w:szCs w:val="24"/>
        </w:rPr>
      </w:pPr>
    </w:p>
    <w:p w:rsidR="003D106E" w:rsidRPr="00AD0C7E" w:rsidRDefault="003D106E" w:rsidP="004372D0">
      <w:pPr>
        <w:autoSpaceDE w:val="0"/>
        <w:autoSpaceDN w:val="0"/>
        <w:adjustRightInd w:val="0"/>
        <w:jc w:val="center"/>
        <w:rPr>
          <w:rFonts w:ascii="Times New Roman" w:hAnsi="Times New Roman" w:cs="Times New Roman"/>
          <w:sz w:val="24"/>
          <w:szCs w:val="24"/>
        </w:rPr>
      </w:pPr>
      <w:r w:rsidRPr="00AD0C7E">
        <w:rPr>
          <w:rFonts w:ascii="Times New Roman" w:hAnsi="Times New Roman" w:cs="Times New Roman"/>
          <w:noProof/>
          <w:sz w:val="24"/>
          <w:szCs w:val="24"/>
        </w:rPr>
        <w:drawing>
          <wp:inline distT="0" distB="0" distL="0" distR="0">
            <wp:extent cx="3219450" cy="202882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219450" cy="2028825"/>
                    </a:xfrm>
                    <a:prstGeom prst="rect">
                      <a:avLst/>
                    </a:prstGeom>
                    <a:noFill/>
                    <a:ln w="9525">
                      <a:noFill/>
                      <a:miter lim="800000"/>
                      <a:headEnd/>
                      <a:tailEnd/>
                    </a:ln>
                  </pic:spPr>
                </pic:pic>
              </a:graphicData>
            </a:graphic>
          </wp:inline>
        </w:drawing>
      </w:r>
    </w:p>
    <w:p w:rsidR="003D106E" w:rsidRPr="00AD0C7E" w:rsidRDefault="006D0CAC" w:rsidP="004372D0">
      <w:pPr>
        <w:autoSpaceDE w:val="0"/>
        <w:autoSpaceDN w:val="0"/>
        <w:adjustRightInd w:val="0"/>
        <w:jc w:val="center"/>
        <w:rPr>
          <w:rFonts w:ascii="Times New Roman" w:hAnsi="Times New Roman" w:cs="Times New Roman"/>
          <w:b/>
          <w:bCs/>
          <w:sz w:val="24"/>
          <w:szCs w:val="24"/>
        </w:rPr>
      </w:pPr>
      <w:r>
        <w:rPr>
          <w:rFonts w:ascii="Times New Roman" w:hAnsi="Times New Roman" w:cs="Times New Roman"/>
          <w:b/>
          <w:bCs/>
          <w:sz w:val="24"/>
          <w:szCs w:val="24"/>
        </w:rPr>
        <w:t>Fig.</w:t>
      </w:r>
      <w:r w:rsidR="007B1583" w:rsidRPr="00AD0C7E">
        <w:rPr>
          <w:rFonts w:ascii="Times New Roman" w:hAnsi="Times New Roman" w:cs="Times New Roman"/>
          <w:b/>
          <w:bCs/>
          <w:sz w:val="24"/>
          <w:szCs w:val="24"/>
        </w:rPr>
        <w:t xml:space="preserve"> </w:t>
      </w:r>
      <w:r w:rsidR="004372D0">
        <w:rPr>
          <w:rFonts w:ascii="Times New Roman" w:hAnsi="Times New Roman" w:cs="Times New Roman"/>
          <w:b/>
          <w:bCs/>
          <w:sz w:val="24"/>
          <w:szCs w:val="24"/>
        </w:rPr>
        <w:t xml:space="preserve">9. </w:t>
      </w:r>
      <w:r w:rsidR="007B1583" w:rsidRPr="00AD0C7E">
        <w:rPr>
          <w:rFonts w:ascii="Times New Roman" w:hAnsi="Times New Roman" w:cs="Times New Roman"/>
          <w:b/>
          <w:bCs/>
          <w:sz w:val="24"/>
          <w:szCs w:val="24"/>
        </w:rPr>
        <w:t>Zigbee</w:t>
      </w:r>
      <w:r w:rsidR="004372D0">
        <w:rPr>
          <w:rFonts w:ascii="Times New Roman" w:hAnsi="Times New Roman" w:cs="Times New Roman"/>
          <w:b/>
          <w:bCs/>
          <w:sz w:val="24"/>
          <w:szCs w:val="24"/>
        </w:rPr>
        <w:t xml:space="preserve"> module</w:t>
      </w:r>
    </w:p>
    <w:p w:rsidR="003D106E" w:rsidRPr="00AD0C7E" w:rsidRDefault="003D106E" w:rsidP="004C18CC">
      <w:pPr>
        <w:autoSpaceDE w:val="0"/>
        <w:autoSpaceDN w:val="0"/>
        <w:adjustRightInd w:val="0"/>
        <w:jc w:val="both"/>
        <w:rPr>
          <w:rFonts w:ascii="Times New Roman" w:hAnsi="Times New Roman" w:cs="Times New Roman"/>
          <w:b/>
          <w:bCs/>
          <w:sz w:val="24"/>
          <w:szCs w:val="24"/>
        </w:rPr>
      </w:pPr>
    </w:p>
    <w:p w:rsidR="003D106E" w:rsidRPr="00AD0C7E" w:rsidRDefault="003D106E" w:rsidP="004C18CC">
      <w:pPr>
        <w:autoSpaceDE w:val="0"/>
        <w:autoSpaceDN w:val="0"/>
        <w:adjustRightInd w:val="0"/>
        <w:jc w:val="both"/>
        <w:rPr>
          <w:rFonts w:ascii="Times New Roman" w:hAnsi="Times New Roman" w:cs="Times New Roman"/>
          <w:b/>
          <w:bCs/>
          <w:sz w:val="24"/>
          <w:szCs w:val="24"/>
        </w:rPr>
      </w:pPr>
    </w:p>
    <w:p w:rsidR="003D106E" w:rsidRPr="00AD0C7E" w:rsidRDefault="003D106E" w:rsidP="004C18CC">
      <w:pPr>
        <w:pStyle w:val="NormalWeb"/>
        <w:jc w:val="both"/>
      </w:pPr>
      <w:r w:rsidRPr="00AD0C7E">
        <w:rPr>
          <w:b/>
          <w:iCs/>
        </w:rPr>
        <w:t>3)  Camera</w:t>
      </w:r>
      <w:r w:rsidRPr="00AD0C7E">
        <w:rPr>
          <w:i/>
          <w:iCs/>
        </w:rPr>
        <w:t xml:space="preserve"> </w:t>
      </w:r>
      <w:r w:rsidRPr="00AD0C7E">
        <w:rPr>
          <w:b/>
        </w:rPr>
        <w:t>:</w:t>
      </w:r>
      <w:r w:rsidRPr="00AD0C7E">
        <w:t xml:space="preserve"> Camera used will be a digital camera which will placed in a burst mode ,hence it will continuously keep on taking the images.</w:t>
      </w:r>
    </w:p>
    <w:p w:rsidR="003D106E" w:rsidRPr="00AD0C7E" w:rsidRDefault="003D106E" w:rsidP="004C18CC">
      <w:pPr>
        <w:pStyle w:val="NormalWeb"/>
        <w:jc w:val="both"/>
      </w:pPr>
      <w:r w:rsidRPr="00AD0C7E">
        <w:t>Camera will mounted exactly perpendicular to the circular arena, so that the image will be taken with less flaws and there will be no flaws in the calculation of the pixel value of the robot.</w:t>
      </w:r>
    </w:p>
    <w:p w:rsidR="003D106E" w:rsidRPr="00AD0C7E" w:rsidRDefault="003D106E" w:rsidP="004C18CC">
      <w:pPr>
        <w:pStyle w:val="NormalWeb"/>
        <w:jc w:val="both"/>
      </w:pPr>
    </w:p>
    <w:p w:rsidR="003D106E" w:rsidRPr="002958C0" w:rsidRDefault="003D106E" w:rsidP="004C18CC">
      <w:pPr>
        <w:pStyle w:val="Heading2"/>
        <w:numPr>
          <w:ilvl w:val="0"/>
          <w:numId w:val="0"/>
        </w:numPr>
        <w:jc w:val="both"/>
        <w:rPr>
          <w:b/>
          <w:i w:val="0"/>
          <w:sz w:val="24"/>
          <w:szCs w:val="24"/>
        </w:rPr>
      </w:pPr>
      <w:r w:rsidRPr="002958C0">
        <w:rPr>
          <w:b/>
          <w:i w:val="0"/>
          <w:sz w:val="24"/>
          <w:szCs w:val="24"/>
        </w:rPr>
        <w:t>Software:</w:t>
      </w:r>
    </w:p>
    <w:p w:rsidR="003D106E" w:rsidRPr="00AD0C7E" w:rsidRDefault="003D106E" w:rsidP="004C18CC">
      <w:pPr>
        <w:jc w:val="both"/>
        <w:rPr>
          <w:rFonts w:ascii="Times New Roman" w:hAnsi="Times New Roman" w:cs="Times New Roman"/>
          <w:sz w:val="24"/>
          <w:szCs w:val="24"/>
        </w:rPr>
      </w:pPr>
    </w:p>
    <w:p w:rsidR="003D106E" w:rsidRPr="00AD0C7E" w:rsidRDefault="003D106E" w:rsidP="004C18CC">
      <w:pPr>
        <w:jc w:val="both"/>
        <w:rPr>
          <w:rFonts w:ascii="Times New Roman" w:hAnsi="Times New Roman" w:cs="Times New Roman"/>
          <w:color w:val="000000"/>
          <w:sz w:val="24"/>
          <w:szCs w:val="24"/>
          <w:shd w:val="clear" w:color="auto" w:fill="FFFFFF"/>
        </w:rPr>
      </w:pPr>
      <w:r w:rsidRPr="00AD0C7E">
        <w:rPr>
          <w:rFonts w:ascii="Times New Roman" w:hAnsi="Times New Roman" w:cs="Times New Roman"/>
          <w:b/>
          <w:iCs/>
          <w:sz w:val="24"/>
          <w:szCs w:val="24"/>
        </w:rPr>
        <w:t>1) MATLAB</w:t>
      </w:r>
      <w:r w:rsidRPr="00AD0C7E">
        <w:rPr>
          <w:rFonts w:ascii="Times New Roman" w:hAnsi="Times New Roman" w:cs="Times New Roman"/>
          <w:i/>
          <w:iCs/>
          <w:sz w:val="24"/>
          <w:szCs w:val="24"/>
        </w:rPr>
        <w:t xml:space="preserve"> </w:t>
      </w:r>
      <w:r w:rsidRPr="00AD0C7E">
        <w:rPr>
          <w:rFonts w:ascii="Times New Roman" w:hAnsi="Times New Roman" w:cs="Times New Roman"/>
          <w:sz w:val="24"/>
          <w:szCs w:val="24"/>
        </w:rPr>
        <w:t xml:space="preserve">: </w:t>
      </w:r>
      <w:r w:rsidRPr="00AD0C7E">
        <w:rPr>
          <w:rFonts w:ascii="Times New Roman" w:hAnsi="Times New Roman" w:cs="Times New Roman"/>
          <w:color w:val="000000"/>
          <w:sz w:val="24"/>
          <w:szCs w:val="24"/>
          <w:shd w:val="clear" w:color="auto" w:fill="FFFFFF"/>
        </w:rPr>
        <w:t>MATLAB is a programming environment for algorithm development, data analysis, visualization, and numerical computation. Using MATLAB, you can solve technical computing problems faster than with traditional programming languages, such as C, C++, and Fortran. MATLAB is used in a wide range of applications, including signal and image processing, communications, control design, test and measurement, financial modeling and analysis, and computational biology. For a million engineers and scientists in industry and academia, MATLAB is the language of technical computing.</w:t>
      </w:r>
    </w:p>
    <w:p w:rsidR="003D106E" w:rsidRPr="00AD0C7E" w:rsidRDefault="003D106E" w:rsidP="004C18CC">
      <w:pPr>
        <w:jc w:val="both"/>
        <w:rPr>
          <w:rFonts w:ascii="Times New Roman" w:hAnsi="Times New Roman" w:cs="Times New Roman"/>
          <w:color w:val="000000"/>
          <w:sz w:val="24"/>
          <w:szCs w:val="24"/>
          <w:shd w:val="clear" w:color="auto" w:fill="FFFFFF"/>
        </w:rPr>
      </w:pPr>
    </w:p>
    <w:p w:rsidR="003D106E" w:rsidRPr="00AD0C7E" w:rsidRDefault="003D106E" w:rsidP="004C18CC">
      <w:pPr>
        <w:pStyle w:val="NormalWeb"/>
        <w:jc w:val="both"/>
      </w:pPr>
      <w:r w:rsidRPr="00AD0C7E">
        <w:rPr>
          <w:b/>
          <w:iCs/>
        </w:rPr>
        <w:t>2) AVR Studio</w:t>
      </w:r>
      <w:r w:rsidRPr="00AD0C7E">
        <w:rPr>
          <w:i/>
          <w:iCs/>
        </w:rPr>
        <w:t xml:space="preserve"> </w:t>
      </w:r>
      <w:r w:rsidRPr="00AD0C7E">
        <w:t>: It is basically used to write the code for the microcontroller of the robot. The language in which it is written is basically C/C++ which are low-level languages.</w:t>
      </w:r>
    </w:p>
    <w:p w:rsidR="003D106E" w:rsidRPr="00AD0C7E" w:rsidRDefault="003D106E" w:rsidP="004C18CC">
      <w:pPr>
        <w:pStyle w:val="NormalWeb"/>
        <w:jc w:val="both"/>
      </w:pPr>
      <w:r w:rsidRPr="00AD0C7E">
        <w:rPr>
          <w:b/>
          <w:iCs/>
        </w:rPr>
        <w:t>3) AVR Bootloader</w:t>
      </w:r>
      <w:r w:rsidRPr="00AD0C7E">
        <w:rPr>
          <w:i/>
          <w:iCs/>
        </w:rPr>
        <w:t xml:space="preserve"> </w:t>
      </w:r>
      <w:r w:rsidRPr="00AD0C7E">
        <w:t>: It is a software which is basically used for burning the program written in AVR Studio into the microcontroller of the robot.</w:t>
      </w:r>
    </w:p>
    <w:p w:rsidR="003D106E" w:rsidRPr="00AD0C7E" w:rsidRDefault="003D106E" w:rsidP="004C18CC">
      <w:pPr>
        <w:pStyle w:val="ListParagraph"/>
        <w:ind w:left="0"/>
        <w:jc w:val="both"/>
        <w:rPr>
          <w:rFonts w:ascii="Times New Roman" w:hAnsi="Times New Roman" w:cs="Times New Roman"/>
          <w:b/>
          <w:sz w:val="24"/>
          <w:szCs w:val="24"/>
        </w:rPr>
      </w:pPr>
    </w:p>
    <w:p w:rsidR="003D106E" w:rsidRPr="00AD0C7E" w:rsidRDefault="003D106E" w:rsidP="004C18CC">
      <w:pPr>
        <w:pStyle w:val="ListParagraph"/>
        <w:ind w:left="0"/>
        <w:jc w:val="both"/>
        <w:rPr>
          <w:rFonts w:ascii="Times New Roman" w:hAnsi="Times New Roman" w:cs="Times New Roman"/>
          <w:b/>
          <w:sz w:val="24"/>
          <w:szCs w:val="24"/>
        </w:rPr>
      </w:pPr>
    </w:p>
    <w:p w:rsidR="003D106E" w:rsidRPr="00AD0C7E" w:rsidRDefault="003D106E" w:rsidP="004C18CC">
      <w:pPr>
        <w:pStyle w:val="ListParagraph"/>
        <w:ind w:left="0"/>
        <w:jc w:val="both"/>
        <w:rPr>
          <w:rFonts w:ascii="Times New Roman" w:hAnsi="Times New Roman" w:cs="Times New Roman"/>
          <w:b/>
          <w:sz w:val="24"/>
          <w:szCs w:val="24"/>
        </w:rPr>
      </w:pPr>
    </w:p>
    <w:p w:rsidR="003D106E" w:rsidRPr="00AD0C7E" w:rsidRDefault="003D106E" w:rsidP="004C18CC">
      <w:pPr>
        <w:pStyle w:val="ListParagraph"/>
        <w:ind w:left="0"/>
        <w:jc w:val="both"/>
        <w:rPr>
          <w:rFonts w:ascii="Times New Roman" w:hAnsi="Times New Roman" w:cs="Times New Roman"/>
          <w:b/>
          <w:sz w:val="24"/>
          <w:szCs w:val="24"/>
        </w:rPr>
      </w:pPr>
    </w:p>
    <w:p w:rsidR="003D106E" w:rsidRPr="00AD0C7E" w:rsidRDefault="003D106E" w:rsidP="004C18CC">
      <w:pPr>
        <w:pStyle w:val="ListParagraph"/>
        <w:ind w:left="0"/>
        <w:jc w:val="both"/>
        <w:rPr>
          <w:rFonts w:ascii="Times New Roman" w:hAnsi="Times New Roman" w:cs="Times New Roman"/>
          <w:b/>
          <w:sz w:val="24"/>
          <w:szCs w:val="24"/>
        </w:rPr>
      </w:pPr>
    </w:p>
    <w:p w:rsidR="003D106E" w:rsidRPr="00AD0C7E" w:rsidRDefault="003D106E" w:rsidP="004C18CC">
      <w:pPr>
        <w:pStyle w:val="ListParagraph"/>
        <w:ind w:left="0"/>
        <w:jc w:val="both"/>
        <w:rPr>
          <w:rFonts w:ascii="Times New Roman" w:hAnsi="Times New Roman" w:cs="Times New Roman"/>
          <w:b/>
          <w:sz w:val="24"/>
          <w:szCs w:val="24"/>
        </w:rPr>
      </w:pPr>
    </w:p>
    <w:p w:rsidR="003D106E" w:rsidRPr="00AD0C7E" w:rsidRDefault="003D106E" w:rsidP="004C18CC">
      <w:pPr>
        <w:pStyle w:val="ListParagraph"/>
        <w:ind w:left="0"/>
        <w:jc w:val="both"/>
        <w:rPr>
          <w:rFonts w:ascii="Times New Roman" w:hAnsi="Times New Roman" w:cs="Times New Roman"/>
          <w:b/>
          <w:sz w:val="24"/>
          <w:szCs w:val="24"/>
        </w:rPr>
      </w:pPr>
    </w:p>
    <w:p w:rsidR="002925A8" w:rsidRDefault="002925A8" w:rsidP="004C18CC">
      <w:pPr>
        <w:pStyle w:val="ListParagraph"/>
        <w:ind w:left="0"/>
        <w:jc w:val="both"/>
        <w:rPr>
          <w:rFonts w:ascii="Times New Roman" w:hAnsi="Times New Roman" w:cs="Times New Roman"/>
          <w:b/>
          <w:sz w:val="24"/>
          <w:szCs w:val="24"/>
        </w:rPr>
      </w:pPr>
    </w:p>
    <w:p w:rsidR="000120E5" w:rsidRDefault="000120E5" w:rsidP="004C18CC">
      <w:pPr>
        <w:pStyle w:val="ListParagraph"/>
        <w:ind w:left="0"/>
        <w:jc w:val="both"/>
        <w:rPr>
          <w:rFonts w:ascii="Times New Roman" w:hAnsi="Times New Roman" w:cs="Times New Roman"/>
          <w:b/>
          <w:sz w:val="24"/>
          <w:szCs w:val="24"/>
        </w:rPr>
      </w:pPr>
    </w:p>
    <w:p w:rsidR="00BB1B94" w:rsidRDefault="00BB1B94" w:rsidP="004C18CC">
      <w:pPr>
        <w:pStyle w:val="ListParagraph"/>
        <w:ind w:left="0"/>
        <w:jc w:val="both"/>
        <w:rPr>
          <w:rFonts w:ascii="Times New Roman" w:hAnsi="Times New Roman" w:cs="Times New Roman"/>
          <w:b/>
          <w:sz w:val="32"/>
          <w:szCs w:val="32"/>
        </w:rPr>
      </w:pPr>
    </w:p>
    <w:p w:rsidR="00FE71E9" w:rsidRDefault="00FE71E9" w:rsidP="004C18CC">
      <w:pPr>
        <w:pStyle w:val="ListParagraph"/>
        <w:ind w:left="0"/>
        <w:jc w:val="both"/>
        <w:rPr>
          <w:rFonts w:ascii="Times New Roman" w:hAnsi="Times New Roman" w:cs="Times New Roman"/>
          <w:b/>
          <w:sz w:val="32"/>
          <w:szCs w:val="32"/>
        </w:rPr>
      </w:pPr>
    </w:p>
    <w:p w:rsidR="00FE71E9" w:rsidRDefault="00FE71E9" w:rsidP="004C18CC">
      <w:pPr>
        <w:pStyle w:val="ListParagraph"/>
        <w:ind w:left="0"/>
        <w:jc w:val="both"/>
        <w:rPr>
          <w:rFonts w:ascii="Times New Roman" w:hAnsi="Times New Roman" w:cs="Times New Roman"/>
          <w:b/>
          <w:sz w:val="32"/>
          <w:szCs w:val="32"/>
        </w:rPr>
      </w:pPr>
    </w:p>
    <w:p w:rsidR="008F2D6C" w:rsidRPr="003D106E" w:rsidRDefault="008F2D6C" w:rsidP="004C18CC">
      <w:pPr>
        <w:pStyle w:val="ListParagraph"/>
        <w:ind w:left="0"/>
        <w:jc w:val="both"/>
        <w:rPr>
          <w:rFonts w:ascii="Times New Roman" w:hAnsi="Times New Roman" w:cs="Times New Roman"/>
          <w:b/>
          <w:sz w:val="32"/>
          <w:szCs w:val="32"/>
        </w:rPr>
      </w:pPr>
    </w:p>
    <w:p w:rsidR="00E538D4" w:rsidRDefault="00E538D4" w:rsidP="004C18CC">
      <w:pPr>
        <w:pStyle w:val="ListParagraph"/>
        <w:numPr>
          <w:ilvl w:val="0"/>
          <w:numId w:val="18"/>
        </w:numPr>
        <w:ind w:left="0" w:firstLine="0"/>
        <w:jc w:val="both"/>
        <w:rPr>
          <w:rFonts w:ascii="Times New Roman" w:hAnsi="Times New Roman" w:cs="Times New Roman"/>
          <w:b/>
          <w:sz w:val="28"/>
          <w:szCs w:val="28"/>
        </w:rPr>
      </w:pPr>
      <w:r w:rsidRPr="002958C0">
        <w:rPr>
          <w:rFonts w:ascii="Times New Roman" w:hAnsi="Times New Roman" w:cs="Times New Roman"/>
          <w:b/>
          <w:sz w:val="28"/>
          <w:szCs w:val="28"/>
        </w:rPr>
        <w:lastRenderedPageBreak/>
        <w:t>TEST CASES:-</w:t>
      </w:r>
    </w:p>
    <w:tbl>
      <w:tblPr>
        <w:tblW w:w="10616" w:type="dxa"/>
        <w:tblInd w:w="-720" w:type="dxa"/>
        <w:tblCellMar>
          <w:left w:w="0" w:type="dxa"/>
          <w:right w:w="0" w:type="dxa"/>
        </w:tblCellMar>
        <w:tblLook w:val="04A0"/>
      </w:tblPr>
      <w:tblGrid>
        <w:gridCol w:w="3438"/>
        <w:gridCol w:w="7178"/>
      </w:tblGrid>
      <w:tr w:rsidR="00A41C9A" w:rsidRPr="00A41C9A" w:rsidTr="00B17FED">
        <w:trPr>
          <w:trHeight w:val="298"/>
        </w:trPr>
        <w:tc>
          <w:tcPr>
            <w:tcW w:w="343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A41C9A" w:rsidRDefault="00A41C9A" w:rsidP="00B17FED">
            <w:pPr>
              <w:jc w:val="center"/>
              <w:rPr>
                <w:rFonts w:ascii="Times New Roman" w:hAnsi="Times New Roman" w:cs="Times New Roman"/>
                <w:b/>
                <w:sz w:val="24"/>
                <w:szCs w:val="24"/>
              </w:rPr>
            </w:pPr>
            <w:r w:rsidRPr="00A41C9A">
              <w:rPr>
                <w:rFonts w:ascii="Times New Roman" w:hAnsi="Times New Roman" w:cs="Times New Roman"/>
                <w:b/>
                <w:sz w:val="24"/>
                <w:szCs w:val="24"/>
              </w:rPr>
              <w:t>Test Case No.</w:t>
            </w:r>
          </w:p>
        </w:tc>
        <w:tc>
          <w:tcPr>
            <w:tcW w:w="71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C3528" w:rsidRPr="00A41C9A" w:rsidRDefault="00A41C9A" w:rsidP="00A41C9A">
            <w:pPr>
              <w:jc w:val="both"/>
              <w:rPr>
                <w:rFonts w:ascii="Times New Roman" w:hAnsi="Times New Roman" w:cs="Times New Roman"/>
                <w:b/>
                <w:sz w:val="24"/>
                <w:szCs w:val="24"/>
              </w:rPr>
            </w:pPr>
            <w:r w:rsidRPr="00A41C9A">
              <w:rPr>
                <w:rFonts w:ascii="Times New Roman" w:hAnsi="Times New Roman" w:cs="Times New Roman"/>
                <w:b/>
                <w:sz w:val="24"/>
                <w:szCs w:val="24"/>
              </w:rPr>
              <w:t xml:space="preserve">TC 001 </w:t>
            </w:r>
          </w:p>
        </w:tc>
      </w:tr>
      <w:tr w:rsidR="00A41C9A" w:rsidRPr="00A41C9A" w:rsidTr="00B17FED">
        <w:trPr>
          <w:trHeight w:val="370"/>
        </w:trPr>
        <w:tc>
          <w:tcPr>
            <w:tcW w:w="343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A41C9A" w:rsidRDefault="00A41C9A" w:rsidP="00B17FED">
            <w:pPr>
              <w:jc w:val="center"/>
              <w:rPr>
                <w:rFonts w:ascii="Times New Roman" w:hAnsi="Times New Roman" w:cs="Times New Roman"/>
                <w:b/>
                <w:sz w:val="24"/>
                <w:szCs w:val="24"/>
              </w:rPr>
            </w:pPr>
            <w:r w:rsidRPr="00A41C9A">
              <w:rPr>
                <w:rFonts w:ascii="Times New Roman" w:hAnsi="Times New Roman" w:cs="Times New Roman"/>
                <w:b/>
                <w:sz w:val="24"/>
                <w:szCs w:val="24"/>
              </w:rPr>
              <w:t>Purpose</w:t>
            </w:r>
          </w:p>
        </w:tc>
        <w:tc>
          <w:tcPr>
            <w:tcW w:w="71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C3528" w:rsidRPr="00A41C9A" w:rsidRDefault="00A41C9A" w:rsidP="00A41C9A">
            <w:pPr>
              <w:jc w:val="both"/>
              <w:rPr>
                <w:rFonts w:ascii="Times New Roman" w:hAnsi="Times New Roman" w:cs="Times New Roman"/>
                <w:b/>
                <w:sz w:val="24"/>
                <w:szCs w:val="24"/>
              </w:rPr>
            </w:pPr>
            <w:r w:rsidRPr="00A41C9A">
              <w:rPr>
                <w:rFonts w:ascii="Times New Roman" w:hAnsi="Times New Roman" w:cs="Times New Roman"/>
                <w:b/>
                <w:sz w:val="24"/>
                <w:szCs w:val="24"/>
              </w:rPr>
              <w:t xml:space="preserve">To test image processing </w:t>
            </w:r>
          </w:p>
        </w:tc>
      </w:tr>
      <w:tr w:rsidR="00A41C9A" w:rsidRPr="00A41C9A" w:rsidTr="00B17FED">
        <w:trPr>
          <w:trHeight w:val="430"/>
        </w:trPr>
        <w:tc>
          <w:tcPr>
            <w:tcW w:w="343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A41C9A" w:rsidRDefault="00A41C9A" w:rsidP="00B17FED">
            <w:pPr>
              <w:jc w:val="center"/>
              <w:rPr>
                <w:rFonts w:ascii="Times New Roman" w:hAnsi="Times New Roman" w:cs="Times New Roman"/>
                <w:b/>
                <w:sz w:val="24"/>
                <w:szCs w:val="24"/>
              </w:rPr>
            </w:pPr>
            <w:r w:rsidRPr="00A41C9A">
              <w:rPr>
                <w:rFonts w:ascii="Times New Roman" w:hAnsi="Times New Roman" w:cs="Times New Roman"/>
                <w:b/>
                <w:sz w:val="24"/>
                <w:szCs w:val="24"/>
              </w:rPr>
              <w:t>Situation</w:t>
            </w:r>
          </w:p>
        </w:tc>
        <w:tc>
          <w:tcPr>
            <w:tcW w:w="71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C3528" w:rsidRPr="00A41C9A" w:rsidRDefault="00A41C9A" w:rsidP="00A41C9A">
            <w:pPr>
              <w:jc w:val="both"/>
              <w:rPr>
                <w:rFonts w:ascii="Times New Roman" w:hAnsi="Times New Roman" w:cs="Times New Roman"/>
                <w:b/>
                <w:sz w:val="24"/>
                <w:szCs w:val="24"/>
              </w:rPr>
            </w:pPr>
            <w:r w:rsidRPr="00A41C9A">
              <w:rPr>
                <w:rFonts w:ascii="Times New Roman" w:hAnsi="Times New Roman" w:cs="Times New Roman"/>
                <w:b/>
                <w:sz w:val="24"/>
                <w:szCs w:val="24"/>
              </w:rPr>
              <w:t xml:space="preserve">Both robots facing each other </w:t>
            </w:r>
          </w:p>
        </w:tc>
      </w:tr>
      <w:tr w:rsidR="00A41C9A" w:rsidRPr="00A41C9A" w:rsidTr="00B17FED">
        <w:trPr>
          <w:trHeight w:val="352"/>
        </w:trPr>
        <w:tc>
          <w:tcPr>
            <w:tcW w:w="343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A41C9A" w:rsidRDefault="00A41C9A" w:rsidP="00B17FED">
            <w:pPr>
              <w:jc w:val="center"/>
              <w:rPr>
                <w:rFonts w:ascii="Times New Roman" w:hAnsi="Times New Roman" w:cs="Times New Roman"/>
                <w:b/>
                <w:sz w:val="24"/>
                <w:szCs w:val="24"/>
              </w:rPr>
            </w:pPr>
            <w:r w:rsidRPr="00A41C9A">
              <w:rPr>
                <w:rFonts w:ascii="Times New Roman" w:hAnsi="Times New Roman" w:cs="Times New Roman"/>
                <w:b/>
                <w:sz w:val="24"/>
                <w:szCs w:val="24"/>
              </w:rPr>
              <w:t>Input</w:t>
            </w:r>
          </w:p>
        </w:tc>
        <w:tc>
          <w:tcPr>
            <w:tcW w:w="71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C3528" w:rsidRPr="00A41C9A" w:rsidRDefault="00A41C9A" w:rsidP="00A41C9A">
            <w:pPr>
              <w:jc w:val="both"/>
              <w:rPr>
                <w:rFonts w:ascii="Times New Roman" w:hAnsi="Times New Roman" w:cs="Times New Roman"/>
                <w:b/>
                <w:sz w:val="24"/>
                <w:szCs w:val="24"/>
              </w:rPr>
            </w:pPr>
            <w:r w:rsidRPr="00A41C9A">
              <w:rPr>
                <w:rFonts w:ascii="Times New Roman" w:hAnsi="Times New Roman" w:cs="Times New Roman"/>
                <w:b/>
                <w:sz w:val="24"/>
                <w:szCs w:val="24"/>
              </w:rPr>
              <w:t xml:space="preserve">Coordinates of robots </w:t>
            </w:r>
          </w:p>
        </w:tc>
      </w:tr>
      <w:tr w:rsidR="00A41C9A" w:rsidRPr="00A41C9A" w:rsidTr="00B17FED">
        <w:trPr>
          <w:trHeight w:val="577"/>
        </w:trPr>
        <w:tc>
          <w:tcPr>
            <w:tcW w:w="343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A41C9A" w:rsidRDefault="00A41C9A" w:rsidP="00B17FED">
            <w:pPr>
              <w:jc w:val="center"/>
              <w:rPr>
                <w:rFonts w:ascii="Times New Roman" w:hAnsi="Times New Roman" w:cs="Times New Roman"/>
                <w:b/>
                <w:sz w:val="24"/>
                <w:szCs w:val="24"/>
              </w:rPr>
            </w:pPr>
            <w:r w:rsidRPr="00A41C9A">
              <w:rPr>
                <w:rFonts w:ascii="Times New Roman" w:hAnsi="Times New Roman" w:cs="Times New Roman"/>
                <w:b/>
                <w:sz w:val="24"/>
                <w:szCs w:val="24"/>
              </w:rPr>
              <w:t>Expected Output</w:t>
            </w:r>
          </w:p>
        </w:tc>
        <w:tc>
          <w:tcPr>
            <w:tcW w:w="71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C3528" w:rsidRPr="00A41C9A" w:rsidRDefault="00A41C9A" w:rsidP="00A41C9A">
            <w:pPr>
              <w:jc w:val="both"/>
              <w:rPr>
                <w:rFonts w:ascii="Times New Roman" w:hAnsi="Times New Roman" w:cs="Times New Roman"/>
                <w:b/>
                <w:sz w:val="24"/>
                <w:szCs w:val="24"/>
              </w:rPr>
            </w:pPr>
            <w:r w:rsidRPr="00A41C9A">
              <w:rPr>
                <w:rFonts w:ascii="Times New Roman" w:hAnsi="Times New Roman" w:cs="Times New Roman"/>
                <w:b/>
                <w:sz w:val="24"/>
                <w:szCs w:val="24"/>
              </w:rPr>
              <w:t xml:space="preserve">Robots should move forward without any rotation </w:t>
            </w:r>
          </w:p>
        </w:tc>
      </w:tr>
      <w:tr w:rsidR="00A41C9A" w:rsidRPr="00A41C9A" w:rsidTr="00B17FED">
        <w:trPr>
          <w:trHeight w:val="640"/>
        </w:trPr>
        <w:tc>
          <w:tcPr>
            <w:tcW w:w="343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A41C9A" w:rsidRDefault="00A41C9A" w:rsidP="00B17FED">
            <w:pPr>
              <w:jc w:val="center"/>
              <w:rPr>
                <w:rFonts w:ascii="Times New Roman" w:hAnsi="Times New Roman" w:cs="Times New Roman"/>
                <w:b/>
                <w:sz w:val="24"/>
                <w:szCs w:val="24"/>
              </w:rPr>
            </w:pPr>
            <w:r w:rsidRPr="00A41C9A">
              <w:rPr>
                <w:rFonts w:ascii="Times New Roman" w:hAnsi="Times New Roman" w:cs="Times New Roman"/>
                <w:b/>
                <w:sz w:val="24"/>
                <w:szCs w:val="24"/>
              </w:rPr>
              <w:t>Test Procedure</w:t>
            </w:r>
          </w:p>
        </w:tc>
        <w:tc>
          <w:tcPr>
            <w:tcW w:w="717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A41C9A" w:rsidRPr="00A41C9A" w:rsidRDefault="00A41C9A" w:rsidP="00A41C9A">
            <w:pPr>
              <w:jc w:val="both"/>
              <w:rPr>
                <w:rFonts w:ascii="Times New Roman" w:hAnsi="Times New Roman" w:cs="Times New Roman"/>
                <w:b/>
                <w:sz w:val="24"/>
                <w:szCs w:val="24"/>
              </w:rPr>
            </w:pPr>
            <w:r w:rsidRPr="00A41C9A">
              <w:rPr>
                <w:rFonts w:ascii="Times New Roman" w:hAnsi="Times New Roman" w:cs="Times New Roman"/>
                <w:b/>
                <w:sz w:val="24"/>
                <w:szCs w:val="24"/>
              </w:rPr>
              <w:t xml:space="preserve">Angle calculation(i.e. zero) </w:t>
            </w:r>
          </w:p>
          <w:p w:rsidR="00FC3528" w:rsidRPr="00A41C9A" w:rsidRDefault="00A41C9A" w:rsidP="00A41C9A">
            <w:pPr>
              <w:jc w:val="both"/>
              <w:rPr>
                <w:rFonts w:ascii="Times New Roman" w:hAnsi="Times New Roman" w:cs="Times New Roman"/>
                <w:b/>
                <w:sz w:val="24"/>
                <w:szCs w:val="24"/>
              </w:rPr>
            </w:pPr>
            <w:r w:rsidRPr="00A41C9A">
              <w:rPr>
                <w:rFonts w:ascii="Times New Roman" w:hAnsi="Times New Roman" w:cs="Times New Roman"/>
                <w:b/>
                <w:sz w:val="24"/>
                <w:szCs w:val="24"/>
              </w:rPr>
              <w:t xml:space="preserve">Move forward </w:t>
            </w:r>
          </w:p>
        </w:tc>
      </w:tr>
    </w:tbl>
    <w:p w:rsidR="00E538D4" w:rsidRPr="002D68AD" w:rsidRDefault="002D68AD" w:rsidP="00A41C9A">
      <w:pPr>
        <w:pStyle w:val="ListParagraph"/>
        <w:ind w:left="2880" w:firstLine="720"/>
        <w:rPr>
          <w:rFonts w:ascii="Times New Roman" w:hAnsi="Times New Roman" w:cs="Times New Roman"/>
          <w:b/>
          <w:sz w:val="24"/>
          <w:szCs w:val="24"/>
        </w:rPr>
      </w:pPr>
      <w:r w:rsidRPr="002D68AD">
        <w:rPr>
          <w:rFonts w:ascii="Times New Roman" w:hAnsi="Times New Roman" w:cs="Times New Roman"/>
          <w:b/>
          <w:sz w:val="24"/>
          <w:szCs w:val="24"/>
        </w:rPr>
        <w:t>Table No.  2</w:t>
      </w:r>
    </w:p>
    <w:p w:rsidR="00F026FE" w:rsidRPr="002B7FBC" w:rsidRDefault="00F026FE" w:rsidP="004C18CC">
      <w:pPr>
        <w:pStyle w:val="ListParagraph"/>
        <w:ind w:left="0"/>
        <w:jc w:val="both"/>
        <w:rPr>
          <w:rFonts w:ascii="Times New Roman" w:hAnsi="Times New Roman" w:cs="Times New Roman"/>
          <w:b/>
          <w:sz w:val="24"/>
          <w:szCs w:val="24"/>
        </w:rPr>
      </w:pPr>
      <w:r w:rsidRPr="00F026FE">
        <w:rPr>
          <w:rFonts w:ascii="Times New Roman" w:hAnsi="Times New Roman" w:cs="Times New Roman"/>
          <w:b/>
          <w:sz w:val="24"/>
          <w:szCs w:val="24"/>
        </w:rPr>
        <w:t>Situation:-</w:t>
      </w:r>
    </w:p>
    <w:p w:rsidR="00531ED0" w:rsidRDefault="00F026FE" w:rsidP="004C18CC">
      <w:pPr>
        <w:pStyle w:val="ListParagraph"/>
        <w:ind w:left="0"/>
        <w:jc w:val="both"/>
        <w:rPr>
          <w:rFonts w:ascii="Times New Roman" w:hAnsi="Times New Roman" w:cs="Times New Roman"/>
          <w:b/>
          <w:sz w:val="24"/>
          <w:szCs w:val="24"/>
        </w:rPr>
      </w:pPr>
      <w:r w:rsidRPr="002B7FBC">
        <w:rPr>
          <w:rFonts w:ascii="Times New Roman" w:hAnsi="Times New Roman" w:cs="Times New Roman"/>
          <w:b/>
          <w:noProof/>
          <w:sz w:val="24"/>
          <w:szCs w:val="24"/>
        </w:rPr>
        <w:drawing>
          <wp:inline distT="0" distB="0" distL="0" distR="0">
            <wp:extent cx="3571875" cy="1819275"/>
            <wp:effectExtent l="19050" t="0" r="9525" b="0"/>
            <wp:docPr id="12" name="Picture 1" descr="C:\Documents and Settings\vinod\Desktop\Picture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vinod\Desktop\Picture 001.jpg"/>
                    <pic:cNvPicPr>
                      <a:picLocks noChangeAspect="1" noChangeArrowheads="1"/>
                    </pic:cNvPicPr>
                  </pic:nvPicPr>
                  <pic:blipFill>
                    <a:blip r:embed="rId23"/>
                    <a:srcRect/>
                    <a:stretch>
                      <a:fillRect/>
                    </a:stretch>
                  </pic:blipFill>
                  <pic:spPr bwMode="auto">
                    <a:xfrm>
                      <a:off x="0" y="0"/>
                      <a:ext cx="3571875" cy="1819275"/>
                    </a:xfrm>
                    <a:prstGeom prst="rect">
                      <a:avLst/>
                    </a:prstGeom>
                    <a:noFill/>
                    <a:ln w="9525">
                      <a:noFill/>
                      <a:miter lim="800000"/>
                      <a:headEnd/>
                      <a:tailEnd/>
                    </a:ln>
                  </pic:spPr>
                </pic:pic>
              </a:graphicData>
            </a:graphic>
          </wp:inline>
        </w:drawing>
      </w:r>
    </w:p>
    <w:p w:rsidR="00F026FE" w:rsidRPr="008F2D6C" w:rsidRDefault="00A23AEC" w:rsidP="008F2D6C">
      <w:pPr>
        <w:pStyle w:val="ListParagraph"/>
        <w:ind w:left="0"/>
        <w:rPr>
          <w:rFonts w:ascii="Times New Roman" w:hAnsi="Times New Roman" w:cs="Times New Roman"/>
          <w:b/>
          <w:sz w:val="24"/>
          <w:szCs w:val="24"/>
        </w:rPr>
      </w:pPr>
      <w:r>
        <w:rPr>
          <w:rFonts w:ascii="Times New Roman" w:hAnsi="Times New Roman" w:cs="Times New Roman"/>
          <w:b/>
          <w:sz w:val="24"/>
          <w:szCs w:val="24"/>
        </w:rPr>
        <w:t xml:space="preserve">                                     Fig</w:t>
      </w:r>
      <w:r w:rsidR="00712112">
        <w:rPr>
          <w:rFonts w:ascii="Times New Roman" w:hAnsi="Times New Roman" w:cs="Times New Roman"/>
          <w:b/>
          <w:sz w:val="24"/>
          <w:szCs w:val="24"/>
        </w:rPr>
        <w:t>.</w:t>
      </w:r>
      <w:r>
        <w:rPr>
          <w:rFonts w:ascii="Times New Roman" w:hAnsi="Times New Roman" w:cs="Times New Roman"/>
          <w:b/>
          <w:sz w:val="24"/>
          <w:szCs w:val="24"/>
        </w:rPr>
        <w:t xml:space="preserve"> 10</w:t>
      </w:r>
      <w:r w:rsidR="00712112">
        <w:rPr>
          <w:rFonts w:ascii="Times New Roman" w:hAnsi="Times New Roman" w:cs="Times New Roman"/>
          <w:b/>
          <w:sz w:val="24"/>
          <w:szCs w:val="24"/>
        </w:rPr>
        <w:t xml:space="preserve">. </w:t>
      </w:r>
      <w:r w:rsidR="001B1134">
        <w:rPr>
          <w:rFonts w:ascii="Times New Roman" w:hAnsi="Times New Roman" w:cs="Times New Roman"/>
          <w:b/>
          <w:sz w:val="24"/>
          <w:szCs w:val="24"/>
        </w:rPr>
        <w:t xml:space="preserve"> </w:t>
      </w:r>
      <w:r w:rsidR="002D68AD">
        <w:rPr>
          <w:rFonts w:ascii="Times New Roman" w:hAnsi="Times New Roman" w:cs="Times New Roman"/>
          <w:b/>
          <w:sz w:val="24"/>
          <w:szCs w:val="24"/>
        </w:rPr>
        <w:t xml:space="preserve"> </w:t>
      </w:r>
      <w:r w:rsidR="001B1134">
        <w:rPr>
          <w:rFonts w:ascii="Times New Roman" w:hAnsi="Times New Roman" w:cs="Times New Roman"/>
          <w:b/>
          <w:sz w:val="24"/>
          <w:szCs w:val="24"/>
        </w:rPr>
        <w:t xml:space="preserve">Position 1 </w:t>
      </w:r>
    </w:p>
    <w:p w:rsidR="00F026FE" w:rsidRPr="00F026FE" w:rsidRDefault="00F026FE" w:rsidP="004C18CC">
      <w:pPr>
        <w:pStyle w:val="ListParagraph"/>
        <w:ind w:left="0"/>
        <w:jc w:val="both"/>
        <w:rPr>
          <w:rFonts w:ascii="Times New Roman" w:hAnsi="Times New Roman" w:cs="Times New Roman"/>
          <w:b/>
          <w:sz w:val="24"/>
          <w:szCs w:val="24"/>
        </w:rPr>
      </w:pPr>
      <w:r w:rsidRPr="00F026FE">
        <w:rPr>
          <w:rFonts w:ascii="Times New Roman" w:hAnsi="Times New Roman" w:cs="Times New Roman"/>
          <w:b/>
          <w:sz w:val="24"/>
          <w:szCs w:val="24"/>
        </w:rPr>
        <w:t>Output:-</w:t>
      </w:r>
    </w:p>
    <w:p w:rsidR="008F2D6C" w:rsidRDefault="002B7FBC" w:rsidP="004C18CC">
      <w:pPr>
        <w:pStyle w:val="ListParagraph"/>
        <w:ind w:left="0"/>
        <w:jc w:val="both"/>
        <w:rPr>
          <w:rFonts w:ascii="Times New Roman" w:hAnsi="Times New Roman" w:cs="Times New Roman"/>
          <w:b/>
          <w:sz w:val="24"/>
          <w:szCs w:val="24"/>
        </w:rPr>
      </w:pPr>
      <w:r w:rsidRPr="002B7FBC">
        <w:rPr>
          <w:rFonts w:ascii="Times New Roman" w:hAnsi="Times New Roman" w:cs="Times New Roman"/>
          <w:b/>
          <w:noProof/>
          <w:sz w:val="24"/>
          <w:szCs w:val="24"/>
        </w:rPr>
        <w:drawing>
          <wp:inline distT="0" distB="0" distL="0" distR="0">
            <wp:extent cx="3638550" cy="1876425"/>
            <wp:effectExtent l="19050" t="0" r="0" b="0"/>
            <wp:docPr id="17" name="Picture 2" descr="C:\Documents and Settings\vinod\Desktop\Picture 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vinod\Desktop\Picture 007.jpg"/>
                    <pic:cNvPicPr>
                      <a:picLocks noChangeAspect="1" noChangeArrowheads="1"/>
                    </pic:cNvPicPr>
                  </pic:nvPicPr>
                  <pic:blipFill>
                    <a:blip r:embed="rId24"/>
                    <a:srcRect/>
                    <a:stretch>
                      <a:fillRect/>
                    </a:stretch>
                  </pic:blipFill>
                  <pic:spPr bwMode="auto">
                    <a:xfrm>
                      <a:off x="0" y="0"/>
                      <a:ext cx="3638550" cy="1876425"/>
                    </a:xfrm>
                    <a:prstGeom prst="rect">
                      <a:avLst/>
                    </a:prstGeom>
                    <a:noFill/>
                    <a:ln w="9525">
                      <a:noFill/>
                      <a:miter lim="800000"/>
                      <a:headEnd/>
                      <a:tailEnd/>
                    </a:ln>
                  </pic:spPr>
                </pic:pic>
              </a:graphicData>
            </a:graphic>
          </wp:inline>
        </w:drawing>
      </w:r>
    </w:p>
    <w:p w:rsidR="004372D0" w:rsidRDefault="00A23AEC" w:rsidP="004C18CC">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 </w:t>
      </w:r>
      <w:r w:rsidR="008F2D6C">
        <w:rPr>
          <w:rFonts w:ascii="Times New Roman" w:hAnsi="Times New Roman" w:cs="Times New Roman"/>
          <w:b/>
          <w:sz w:val="24"/>
          <w:szCs w:val="24"/>
        </w:rPr>
        <w:t xml:space="preserve">                       </w:t>
      </w:r>
      <w:r>
        <w:rPr>
          <w:rFonts w:ascii="Times New Roman" w:hAnsi="Times New Roman" w:cs="Times New Roman"/>
          <w:b/>
          <w:sz w:val="24"/>
          <w:szCs w:val="24"/>
        </w:rPr>
        <w:t>Fig</w:t>
      </w:r>
      <w:r w:rsidR="00712112">
        <w:rPr>
          <w:rFonts w:ascii="Times New Roman" w:hAnsi="Times New Roman" w:cs="Times New Roman"/>
          <w:b/>
          <w:sz w:val="24"/>
          <w:szCs w:val="24"/>
        </w:rPr>
        <w:t>.</w:t>
      </w:r>
      <w:r>
        <w:rPr>
          <w:rFonts w:ascii="Times New Roman" w:hAnsi="Times New Roman" w:cs="Times New Roman"/>
          <w:b/>
          <w:sz w:val="24"/>
          <w:szCs w:val="24"/>
        </w:rPr>
        <w:t xml:space="preserve"> 11</w:t>
      </w:r>
      <w:r w:rsidR="00712112">
        <w:rPr>
          <w:rFonts w:ascii="Times New Roman" w:hAnsi="Times New Roman" w:cs="Times New Roman"/>
          <w:b/>
          <w:sz w:val="24"/>
          <w:szCs w:val="24"/>
        </w:rPr>
        <w:t>.</w:t>
      </w:r>
      <w:r w:rsidR="001B1134">
        <w:rPr>
          <w:rFonts w:ascii="Times New Roman" w:hAnsi="Times New Roman" w:cs="Times New Roman"/>
          <w:b/>
          <w:sz w:val="24"/>
          <w:szCs w:val="24"/>
        </w:rPr>
        <w:t xml:space="preserve"> </w:t>
      </w:r>
      <w:r w:rsidR="002D68AD">
        <w:rPr>
          <w:rFonts w:ascii="Times New Roman" w:hAnsi="Times New Roman" w:cs="Times New Roman"/>
          <w:b/>
          <w:sz w:val="24"/>
          <w:szCs w:val="24"/>
        </w:rPr>
        <w:t xml:space="preserve"> </w:t>
      </w:r>
      <w:r w:rsidR="00117B16">
        <w:rPr>
          <w:rFonts w:ascii="Times New Roman" w:hAnsi="Times New Roman" w:cs="Times New Roman"/>
          <w:b/>
          <w:sz w:val="24"/>
          <w:szCs w:val="24"/>
        </w:rPr>
        <w:t>Output after rotation of position 1</w:t>
      </w:r>
    </w:p>
    <w:p w:rsidR="00A41C9A" w:rsidRDefault="00A41C9A" w:rsidP="004C18CC">
      <w:pPr>
        <w:pStyle w:val="ListParagraph"/>
        <w:ind w:left="0"/>
        <w:jc w:val="both"/>
        <w:rPr>
          <w:rFonts w:ascii="Times New Roman" w:hAnsi="Times New Roman" w:cs="Times New Roman"/>
          <w:b/>
          <w:sz w:val="24"/>
          <w:szCs w:val="24"/>
        </w:rPr>
      </w:pPr>
    </w:p>
    <w:p w:rsidR="00A41C9A" w:rsidRPr="002B7FBC" w:rsidRDefault="00A41C9A" w:rsidP="004C18CC">
      <w:pPr>
        <w:pStyle w:val="ListParagraph"/>
        <w:ind w:left="0"/>
        <w:jc w:val="both"/>
        <w:rPr>
          <w:rFonts w:ascii="Times New Roman" w:hAnsi="Times New Roman" w:cs="Times New Roman"/>
          <w:b/>
          <w:sz w:val="24"/>
          <w:szCs w:val="24"/>
        </w:rPr>
      </w:pPr>
    </w:p>
    <w:tbl>
      <w:tblPr>
        <w:tblW w:w="10953" w:type="dxa"/>
        <w:tblInd w:w="-780" w:type="dxa"/>
        <w:tblCellMar>
          <w:left w:w="0" w:type="dxa"/>
          <w:right w:w="0" w:type="dxa"/>
        </w:tblCellMar>
        <w:tblLook w:val="04A0"/>
      </w:tblPr>
      <w:tblGrid>
        <w:gridCol w:w="3318"/>
        <w:gridCol w:w="7635"/>
      </w:tblGrid>
      <w:tr w:rsidR="00B17FED" w:rsidRPr="00B17FED" w:rsidTr="00B17FED">
        <w:trPr>
          <w:trHeight w:val="325"/>
        </w:trPr>
        <w:tc>
          <w:tcPr>
            <w:tcW w:w="331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B17FED" w:rsidRDefault="00B17FED" w:rsidP="00B17FED">
            <w:pPr>
              <w:pStyle w:val="ListParagraph"/>
              <w:rPr>
                <w:rFonts w:ascii="Times New Roman" w:hAnsi="Times New Roman" w:cs="Times New Roman"/>
                <w:b/>
                <w:sz w:val="24"/>
                <w:szCs w:val="24"/>
              </w:rPr>
            </w:pPr>
            <w:r w:rsidRPr="00B17FED">
              <w:rPr>
                <w:rFonts w:ascii="Times New Roman" w:hAnsi="Times New Roman" w:cs="Times New Roman"/>
                <w:b/>
                <w:sz w:val="24"/>
                <w:szCs w:val="24"/>
              </w:rPr>
              <w:lastRenderedPageBreak/>
              <w:t>Test Case No.</w:t>
            </w:r>
          </w:p>
        </w:tc>
        <w:tc>
          <w:tcPr>
            <w:tcW w:w="76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C3528" w:rsidRPr="00B17FED" w:rsidRDefault="00B17FED" w:rsidP="00B17FED">
            <w:pPr>
              <w:rPr>
                <w:rFonts w:ascii="Times New Roman" w:hAnsi="Times New Roman" w:cs="Times New Roman"/>
                <w:b/>
                <w:sz w:val="24"/>
                <w:szCs w:val="24"/>
              </w:rPr>
            </w:pPr>
            <w:r w:rsidRPr="00B17FED">
              <w:rPr>
                <w:rFonts w:ascii="Times New Roman" w:hAnsi="Times New Roman" w:cs="Times New Roman"/>
                <w:b/>
                <w:sz w:val="24"/>
                <w:szCs w:val="24"/>
              </w:rPr>
              <w:t xml:space="preserve">TC 002 </w:t>
            </w:r>
          </w:p>
        </w:tc>
      </w:tr>
      <w:tr w:rsidR="00B17FED" w:rsidRPr="00B17FED" w:rsidTr="00B17FED">
        <w:trPr>
          <w:trHeight w:val="307"/>
        </w:trPr>
        <w:tc>
          <w:tcPr>
            <w:tcW w:w="331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B17FED" w:rsidRDefault="00B17FED" w:rsidP="00B17FED">
            <w:pPr>
              <w:pStyle w:val="ListParagraph"/>
              <w:rPr>
                <w:rFonts w:ascii="Times New Roman" w:hAnsi="Times New Roman" w:cs="Times New Roman"/>
                <w:b/>
                <w:sz w:val="24"/>
                <w:szCs w:val="24"/>
              </w:rPr>
            </w:pPr>
            <w:r w:rsidRPr="00B17FED">
              <w:rPr>
                <w:rFonts w:ascii="Times New Roman" w:hAnsi="Times New Roman" w:cs="Times New Roman"/>
                <w:b/>
                <w:sz w:val="24"/>
                <w:szCs w:val="24"/>
              </w:rPr>
              <w:t>Purpose</w:t>
            </w:r>
          </w:p>
        </w:tc>
        <w:tc>
          <w:tcPr>
            <w:tcW w:w="76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C3528" w:rsidRPr="00B17FED" w:rsidRDefault="00B17FED" w:rsidP="00B17FED">
            <w:pPr>
              <w:rPr>
                <w:rFonts w:ascii="Times New Roman" w:hAnsi="Times New Roman" w:cs="Times New Roman"/>
                <w:b/>
                <w:sz w:val="24"/>
                <w:szCs w:val="24"/>
              </w:rPr>
            </w:pPr>
            <w:r w:rsidRPr="00B17FED">
              <w:rPr>
                <w:rFonts w:ascii="Times New Roman" w:hAnsi="Times New Roman" w:cs="Times New Roman"/>
                <w:b/>
                <w:sz w:val="24"/>
                <w:szCs w:val="24"/>
              </w:rPr>
              <w:t xml:space="preserve">To test image processing </w:t>
            </w:r>
          </w:p>
        </w:tc>
      </w:tr>
      <w:tr w:rsidR="00B17FED" w:rsidRPr="00B17FED" w:rsidTr="00B17FED">
        <w:trPr>
          <w:trHeight w:val="298"/>
        </w:trPr>
        <w:tc>
          <w:tcPr>
            <w:tcW w:w="331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B17FED" w:rsidRDefault="00B17FED" w:rsidP="00B17FED">
            <w:pPr>
              <w:pStyle w:val="ListParagraph"/>
              <w:rPr>
                <w:rFonts w:ascii="Times New Roman" w:hAnsi="Times New Roman" w:cs="Times New Roman"/>
                <w:b/>
                <w:sz w:val="24"/>
                <w:szCs w:val="24"/>
              </w:rPr>
            </w:pPr>
            <w:r w:rsidRPr="00B17FED">
              <w:rPr>
                <w:rFonts w:ascii="Times New Roman" w:hAnsi="Times New Roman" w:cs="Times New Roman"/>
                <w:b/>
                <w:sz w:val="24"/>
                <w:szCs w:val="24"/>
              </w:rPr>
              <w:t>Situation</w:t>
            </w:r>
          </w:p>
        </w:tc>
        <w:tc>
          <w:tcPr>
            <w:tcW w:w="76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C3528" w:rsidRPr="00B17FED" w:rsidRDefault="00B17FED" w:rsidP="00B17FED">
            <w:pPr>
              <w:rPr>
                <w:rFonts w:ascii="Times New Roman" w:hAnsi="Times New Roman" w:cs="Times New Roman"/>
                <w:b/>
                <w:sz w:val="24"/>
                <w:szCs w:val="24"/>
              </w:rPr>
            </w:pPr>
            <w:r w:rsidRPr="00B17FED">
              <w:rPr>
                <w:rFonts w:ascii="Times New Roman" w:hAnsi="Times New Roman" w:cs="Times New Roman"/>
                <w:b/>
                <w:sz w:val="24"/>
                <w:szCs w:val="24"/>
              </w:rPr>
              <w:t xml:space="preserve">Both robots at angle with each other. </w:t>
            </w:r>
          </w:p>
        </w:tc>
      </w:tr>
      <w:tr w:rsidR="00B17FED" w:rsidRPr="00B17FED" w:rsidTr="00B17FED">
        <w:trPr>
          <w:trHeight w:val="478"/>
        </w:trPr>
        <w:tc>
          <w:tcPr>
            <w:tcW w:w="331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B17FED" w:rsidRDefault="00B17FED" w:rsidP="00B17FED">
            <w:pPr>
              <w:pStyle w:val="ListParagraph"/>
              <w:rPr>
                <w:rFonts w:ascii="Times New Roman" w:hAnsi="Times New Roman" w:cs="Times New Roman"/>
                <w:b/>
                <w:sz w:val="24"/>
                <w:szCs w:val="24"/>
              </w:rPr>
            </w:pPr>
            <w:r w:rsidRPr="00B17FED">
              <w:rPr>
                <w:rFonts w:ascii="Times New Roman" w:hAnsi="Times New Roman" w:cs="Times New Roman"/>
                <w:b/>
                <w:sz w:val="24"/>
                <w:szCs w:val="24"/>
              </w:rPr>
              <w:t>Input</w:t>
            </w:r>
          </w:p>
        </w:tc>
        <w:tc>
          <w:tcPr>
            <w:tcW w:w="76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C3528" w:rsidRPr="00B17FED" w:rsidRDefault="00B17FED" w:rsidP="00B17FED">
            <w:pPr>
              <w:rPr>
                <w:rFonts w:ascii="Times New Roman" w:hAnsi="Times New Roman" w:cs="Times New Roman"/>
                <w:b/>
                <w:sz w:val="24"/>
                <w:szCs w:val="24"/>
              </w:rPr>
            </w:pPr>
            <w:r w:rsidRPr="00B17FED">
              <w:rPr>
                <w:rFonts w:ascii="Times New Roman" w:hAnsi="Times New Roman" w:cs="Times New Roman"/>
                <w:b/>
                <w:sz w:val="24"/>
                <w:szCs w:val="24"/>
              </w:rPr>
              <w:t xml:space="preserve">Coordinates of robots </w:t>
            </w:r>
          </w:p>
        </w:tc>
      </w:tr>
      <w:tr w:rsidR="00B17FED" w:rsidRPr="00B17FED" w:rsidTr="00B17FED">
        <w:trPr>
          <w:trHeight w:val="640"/>
        </w:trPr>
        <w:tc>
          <w:tcPr>
            <w:tcW w:w="331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B17FED" w:rsidRDefault="00B17FED" w:rsidP="00B17FED">
            <w:pPr>
              <w:pStyle w:val="ListParagraph"/>
              <w:rPr>
                <w:rFonts w:ascii="Times New Roman" w:hAnsi="Times New Roman" w:cs="Times New Roman"/>
                <w:b/>
                <w:sz w:val="24"/>
                <w:szCs w:val="24"/>
              </w:rPr>
            </w:pPr>
            <w:r w:rsidRPr="00B17FED">
              <w:rPr>
                <w:rFonts w:ascii="Times New Roman" w:hAnsi="Times New Roman" w:cs="Times New Roman"/>
                <w:b/>
                <w:sz w:val="24"/>
                <w:szCs w:val="24"/>
              </w:rPr>
              <w:t>Expected Output</w:t>
            </w:r>
          </w:p>
        </w:tc>
        <w:tc>
          <w:tcPr>
            <w:tcW w:w="76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FC3528" w:rsidRPr="00B17FED" w:rsidRDefault="00B17FED" w:rsidP="00B17FED">
            <w:pPr>
              <w:rPr>
                <w:rFonts w:ascii="Times New Roman" w:hAnsi="Times New Roman" w:cs="Times New Roman"/>
                <w:b/>
                <w:sz w:val="24"/>
                <w:szCs w:val="24"/>
              </w:rPr>
            </w:pPr>
            <w:r w:rsidRPr="00B17FED">
              <w:rPr>
                <w:rFonts w:ascii="Times New Roman" w:hAnsi="Times New Roman" w:cs="Times New Roman"/>
                <w:b/>
                <w:sz w:val="24"/>
                <w:szCs w:val="24"/>
              </w:rPr>
              <w:t xml:space="preserve">Both robots should rotate by appropriate angle such that they face each other, and then move forward </w:t>
            </w:r>
          </w:p>
        </w:tc>
      </w:tr>
      <w:tr w:rsidR="00B17FED" w:rsidRPr="00B17FED" w:rsidTr="00B17FED">
        <w:trPr>
          <w:trHeight w:val="1027"/>
        </w:trPr>
        <w:tc>
          <w:tcPr>
            <w:tcW w:w="3318" w:type="dxa"/>
            <w:tcBorders>
              <w:top w:val="single" w:sz="8" w:space="0" w:color="000000"/>
              <w:left w:val="single" w:sz="8" w:space="0" w:color="000000"/>
              <w:bottom w:val="single" w:sz="8" w:space="0" w:color="000000"/>
              <w:right w:val="single" w:sz="8" w:space="0" w:color="000000"/>
            </w:tcBorders>
            <w:shd w:val="clear" w:color="auto" w:fill="D9D9D9"/>
            <w:tcMar>
              <w:top w:w="15" w:type="dxa"/>
              <w:left w:w="108" w:type="dxa"/>
              <w:bottom w:w="0" w:type="dxa"/>
              <w:right w:w="108" w:type="dxa"/>
            </w:tcMar>
            <w:hideMark/>
          </w:tcPr>
          <w:p w:rsidR="00FC3528" w:rsidRPr="00B17FED" w:rsidRDefault="00B17FED" w:rsidP="00B17FED">
            <w:pPr>
              <w:pStyle w:val="ListParagraph"/>
              <w:rPr>
                <w:rFonts w:ascii="Times New Roman" w:hAnsi="Times New Roman" w:cs="Times New Roman"/>
                <w:b/>
                <w:sz w:val="24"/>
                <w:szCs w:val="24"/>
              </w:rPr>
            </w:pPr>
            <w:r w:rsidRPr="00B17FED">
              <w:rPr>
                <w:rFonts w:ascii="Times New Roman" w:hAnsi="Times New Roman" w:cs="Times New Roman"/>
                <w:b/>
                <w:sz w:val="24"/>
                <w:szCs w:val="24"/>
              </w:rPr>
              <w:t>Test Procedure</w:t>
            </w:r>
          </w:p>
        </w:tc>
        <w:tc>
          <w:tcPr>
            <w:tcW w:w="7635"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B17FED" w:rsidRPr="00B17FED" w:rsidRDefault="00B17FED" w:rsidP="00B17FED">
            <w:pPr>
              <w:jc w:val="both"/>
              <w:rPr>
                <w:rFonts w:ascii="Times New Roman" w:hAnsi="Times New Roman" w:cs="Times New Roman"/>
                <w:b/>
                <w:sz w:val="24"/>
                <w:szCs w:val="24"/>
              </w:rPr>
            </w:pPr>
            <w:r w:rsidRPr="00B17FED">
              <w:rPr>
                <w:rFonts w:ascii="Times New Roman" w:hAnsi="Times New Roman" w:cs="Times New Roman"/>
                <w:b/>
                <w:sz w:val="24"/>
                <w:szCs w:val="24"/>
              </w:rPr>
              <w:t>Angle calculation</w:t>
            </w:r>
          </w:p>
          <w:p w:rsidR="00B17FED" w:rsidRPr="00B17FED" w:rsidRDefault="00B17FED" w:rsidP="00B17FED">
            <w:pPr>
              <w:jc w:val="both"/>
              <w:rPr>
                <w:rFonts w:ascii="Times New Roman" w:hAnsi="Times New Roman" w:cs="Times New Roman"/>
                <w:b/>
                <w:sz w:val="24"/>
                <w:szCs w:val="24"/>
              </w:rPr>
            </w:pPr>
            <w:r w:rsidRPr="00B17FED">
              <w:rPr>
                <w:rFonts w:ascii="Times New Roman" w:hAnsi="Times New Roman" w:cs="Times New Roman"/>
                <w:b/>
                <w:sz w:val="24"/>
                <w:szCs w:val="24"/>
              </w:rPr>
              <w:t>Rotate by calculated angle</w:t>
            </w:r>
          </w:p>
          <w:p w:rsidR="00FC3528" w:rsidRPr="00B17FED" w:rsidRDefault="00B17FED" w:rsidP="00B17FED">
            <w:pPr>
              <w:jc w:val="both"/>
              <w:rPr>
                <w:rFonts w:ascii="Times New Roman" w:hAnsi="Times New Roman" w:cs="Times New Roman"/>
                <w:b/>
                <w:sz w:val="24"/>
                <w:szCs w:val="24"/>
              </w:rPr>
            </w:pPr>
            <w:r w:rsidRPr="00B17FED">
              <w:rPr>
                <w:rFonts w:ascii="Times New Roman" w:hAnsi="Times New Roman" w:cs="Times New Roman"/>
                <w:b/>
                <w:sz w:val="24"/>
                <w:szCs w:val="24"/>
              </w:rPr>
              <w:t xml:space="preserve">Move forward </w:t>
            </w:r>
          </w:p>
        </w:tc>
      </w:tr>
    </w:tbl>
    <w:p w:rsidR="00B17FED" w:rsidRDefault="00060312" w:rsidP="00060312">
      <w:pPr>
        <w:pStyle w:val="ListParagraph"/>
        <w:ind w:left="0"/>
        <w:jc w:val="center"/>
        <w:rPr>
          <w:rFonts w:ascii="Times New Roman" w:hAnsi="Times New Roman" w:cs="Times New Roman"/>
          <w:b/>
          <w:sz w:val="24"/>
          <w:szCs w:val="24"/>
        </w:rPr>
      </w:pPr>
      <w:r w:rsidRPr="002D68AD">
        <w:rPr>
          <w:rFonts w:ascii="Times New Roman" w:hAnsi="Times New Roman" w:cs="Times New Roman"/>
          <w:b/>
          <w:sz w:val="24"/>
          <w:szCs w:val="24"/>
        </w:rPr>
        <w:t>Table No.  3</w:t>
      </w:r>
    </w:p>
    <w:p w:rsidR="00B17FED" w:rsidRDefault="00B17FED" w:rsidP="004C18CC">
      <w:pPr>
        <w:pStyle w:val="ListParagraph"/>
        <w:ind w:left="0"/>
        <w:jc w:val="both"/>
        <w:rPr>
          <w:rFonts w:ascii="Times New Roman" w:hAnsi="Times New Roman" w:cs="Times New Roman"/>
          <w:b/>
          <w:sz w:val="24"/>
          <w:szCs w:val="24"/>
        </w:rPr>
      </w:pPr>
    </w:p>
    <w:p w:rsidR="00F026FE" w:rsidRDefault="00F026FE" w:rsidP="004C18CC">
      <w:pPr>
        <w:pStyle w:val="ListParagraph"/>
        <w:ind w:left="0"/>
        <w:jc w:val="both"/>
        <w:rPr>
          <w:rFonts w:ascii="Times New Roman" w:hAnsi="Times New Roman" w:cs="Times New Roman"/>
          <w:b/>
          <w:sz w:val="24"/>
          <w:szCs w:val="24"/>
        </w:rPr>
      </w:pPr>
      <w:r w:rsidRPr="00F026FE">
        <w:rPr>
          <w:rFonts w:ascii="Times New Roman" w:hAnsi="Times New Roman" w:cs="Times New Roman"/>
          <w:b/>
          <w:sz w:val="24"/>
          <w:szCs w:val="24"/>
        </w:rPr>
        <w:t>Situation:-</w:t>
      </w:r>
    </w:p>
    <w:p w:rsidR="00A23AEC" w:rsidRDefault="00F026FE" w:rsidP="004C18CC">
      <w:pPr>
        <w:pStyle w:val="ListParagraph"/>
        <w:ind w:left="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629025" cy="1847850"/>
            <wp:effectExtent l="19050" t="0" r="0" b="0"/>
            <wp:docPr id="14" name="Picture 2" descr="C:\Documents and Settings\vinod\Desktop\Picture 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vinod\Desktop\Picture 003.jpg"/>
                    <pic:cNvPicPr>
                      <a:picLocks noChangeAspect="1" noChangeArrowheads="1"/>
                    </pic:cNvPicPr>
                  </pic:nvPicPr>
                  <pic:blipFill>
                    <a:blip r:embed="rId25"/>
                    <a:srcRect/>
                    <a:stretch>
                      <a:fillRect/>
                    </a:stretch>
                  </pic:blipFill>
                  <pic:spPr bwMode="auto">
                    <a:xfrm>
                      <a:off x="0" y="0"/>
                      <a:ext cx="3633486" cy="1850122"/>
                    </a:xfrm>
                    <a:prstGeom prst="rect">
                      <a:avLst/>
                    </a:prstGeom>
                    <a:noFill/>
                    <a:ln w="9525">
                      <a:noFill/>
                      <a:miter lim="800000"/>
                      <a:headEnd/>
                      <a:tailEnd/>
                    </a:ln>
                  </pic:spPr>
                </pic:pic>
              </a:graphicData>
            </a:graphic>
          </wp:inline>
        </w:drawing>
      </w:r>
    </w:p>
    <w:p w:rsidR="00F026FE" w:rsidRDefault="00A23AEC" w:rsidP="004C18CC">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                                     Fig</w:t>
      </w:r>
      <w:r w:rsidR="00712112">
        <w:rPr>
          <w:rFonts w:ascii="Times New Roman" w:hAnsi="Times New Roman" w:cs="Times New Roman"/>
          <w:b/>
          <w:sz w:val="24"/>
          <w:szCs w:val="24"/>
        </w:rPr>
        <w:t>.</w:t>
      </w:r>
      <w:r>
        <w:rPr>
          <w:rFonts w:ascii="Times New Roman" w:hAnsi="Times New Roman" w:cs="Times New Roman"/>
          <w:b/>
          <w:sz w:val="24"/>
          <w:szCs w:val="24"/>
        </w:rPr>
        <w:t xml:space="preserve"> 12</w:t>
      </w:r>
      <w:r w:rsidR="00712112">
        <w:rPr>
          <w:rFonts w:ascii="Times New Roman" w:hAnsi="Times New Roman" w:cs="Times New Roman"/>
          <w:b/>
          <w:sz w:val="24"/>
          <w:szCs w:val="24"/>
        </w:rPr>
        <w:t>.</w:t>
      </w:r>
      <w:r w:rsidR="00117B16">
        <w:rPr>
          <w:rFonts w:ascii="Times New Roman" w:hAnsi="Times New Roman" w:cs="Times New Roman"/>
          <w:b/>
          <w:sz w:val="24"/>
          <w:szCs w:val="24"/>
        </w:rPr>
        <w:t xml:space="preserve"> </w:t>
      </w:r>
      <w:r w:rsidR="002D68AD">
        <w:rPr>
          <w:rFonts w:ascii="Times New Roman" w:hAnsi="Times New Roman" w:cs="Times New Roman"/>
          <w:b/>
          <w:sz w:val="24"/>
          <w:szCs w:val="24"/>
        </w:rPr>
        <w:t xml:space="preserve"> </w:t>
      </w:r>
      <w:r w:rsidR="00117B16">
        <w:rPr>
          <w:rFonts w:ascii="Times New Roman" w:hAnsi="Times New Roman" w:cs="Times New Roman"/>
          <w:b/>
          <w:sz w:val="24"/>
          <w:szCs w:val="24"/>
        </w:rPr>
        <w:t>Position 2</w:t>
      </w:r>
    </w:p>
    <w:p w:rsidR="00F026FE" w:rsidRDefault="00F026FE" w:rsidP="004C18CC">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Output:-</w:t>
      </w:r>
    </w:p>
    <w:p w:rsidR="00A23AEC" w:rsidRDefault="002B7FBC" w:rsidP="004C18CC">
      <w:pPr>
        <w:pStyle w:val="ListParagraph"/>
        <w:ind w:left="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695700" cy="1895475"/>
            <wp:effectExtent l="19050" t="0" r="0" b="0"/>
            <wp:docPr id="19" name="Picture 3" descr="C:\Documents and Settings\vinod\Desktop\Picture 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vinod\Desktop\Picture 007.jpg"/>
                    <pic:cNvPicPr>
                      <a:picLocks noChangeAspect="1" noChangeArrowheads="1"/>
                    </pic:cNvPicPr>
                  </pic:nvPicPr>
                  <pic:blipFill>
                    <a:blip r:embed="rId24"/>
                    <a:srcRect/>
                    <a:stretch>
                      <a:fillRect/>
                    </a:stretch>
                  </pic:blipFill>
                  <pic:spPr bwMode="auto">
                    <a:xfrm>
                      <a:off x="0" y="0"/>
                      <a:ext cx="3695700" cy="1895475"/>
                    </a:xfrm>
                    <a:prstGeom prst="rect">
                      <a:avLst/>
                    </a:prstGeom>
                    <a:noFill/>
                    <a:ln w="9525">
                      <a:noFill/>
                      <a:miter lim="800000"/>
                      <a:headEnd/>
                      <a:tailEnd/>
                    </a:ln>
                  </pic:spPr>
                </pic:pic>
              </a:graphicData>
            </a:graphic>
          </wp:inline>
        </w:drawing>
      </w:r>
    </w:p>
    <w:p w:rsidR="00A23AEC" w:rsidRDefault="00A23AEC" w:rsidP="004C18CC">
      <w:pPr>
        <w:pStyle w:val="ListParagraph"/>
        <w:ind w:left="0"/>
        <w:jc w:val="both"/>
        <w:rPr>
          <w:rFonts w:ascii="Times New Roman" w:hAnsi="Times New Roman" w:cs="Times New Roman"/>
          <w:b/>
          <w:sz w:val="24"/>
          <w:szCs w:val="24"/>
        </w:rPr>
      </w:pPr>
      <w:r>
        <w:rPr>
          <w:rFonts w:ascii="Times New Roman" w:hAnsi="Times New Roman" w:cs="Times New Roman"/>
          <w:b/>
          <w:sz w:val="24"/>
          <w:szCs w:val="24"/>
        </w:rPr>
        <w:t xml:space="preserve">        </w:t>
      </w:r>
      <w:r w:rsidR="00117B16">
        <w:rPr>
          <w:rFonts w:ascii="Times New Roman" w:hAnsi="Times New Roman" w:cs="Times New Roman"/>
          <w:b/>
          <w:sz w:val="24"/>
          <w:szCs w:val="24"/>
        </w:rPr>
        <w:t xml:space="preserve">               </w:t>
      </w:r>
      <w:r>
        <w:rPr>
          <w:rFonts w:ascii="Times New Roman" w:hAnsi="Times New Roman" w:cs="Times New Roman"/>
          <w:b/>
          <w:sz w:val="24"/>
          <w:szCs w:val="24"/>
        </w:rPr>
        <w:t>Fig</w:t>
      </w:r>
      <w:r w:rsidR="00712112">
        <w:rPr>
          <w:rFonts w:ascii="Times New Roman" w:hAnsi="Times New Roman" w:cs="Times New Roman"/>
          <w:b/>
          <w:sz w:val="24"/>
          <w:szCs w:val="24"/>
        </w:rPr>
        <w:t>.</w:t>
      </w:r>
      <w:r>
        <w:rPr>
          <w:rFonts w:ascii="Times New Roman" w:hAnsi="Times New Roman" w:cs="Times New Roman"/>
          <w:b/>
          <w:sz w:val="24"/>
          <w:szCs w:val="24"/>
        </w:rPr>
        <w:t xml:space="preserve"> 13</w:t>
      </w:r>
      <w:r w:rsidR="00712112">
        <w:rPr>
          <w:rFonts w:ascii="Times New Roman" w:hAnsi="Times New Roman" w:cs="Times New Roman"/>
          <w:b/>
          <w:sz w:val="24"/>
          <w:szCs w:val="24"/>
        </w:rPr>
        <w:t>.</w:t>
      </w:r>
      <w:r w:rsidR="00117B16">
        <w:rPr>
          <w:rFonts w:ascii="Times New Roman" w:hAnsi="Times New Roman" w:cs="Times New Roman"/>
          <w:b/>
          <w:sz w:val="24"/>
          <w:szCs w:val="24"/>
        </w:rPr>
        <w:t xml:space="preserve"> </w:t>
      </w:r>
      <w:r w:rsidR="002D68AD">
        <w:rPr>
          <w:rFonts w:ascii="Times New Roman" w:hAnsi="Times New Roman" w:cs="Times New Roman"/>
          <w:b/>
          <w:sz w:val="24"/>
          <w:szCs w:val="24"/>
        </w:rPr>
        <w:t xml:space="preserve"> </w:t>
      </w:r>
      <w:r w:rsidR="00117B16">
        <w:rPr>
          <w:rFonts w:ascii="Times New Roman" w:hAnsi="Times New Roman" w:cs="Times New Roman"/>
          <w:b/>
          <w:sz w:val="24"/>
          <w:szCs w:val="24"/>
        </w:rPr>
        <w:t>Output After Rotation of Position 2</w:t>
      </w:r>
    </w:p>
    <w:p w:rsidR="00B17FED" w:rsidRPr="00F026FE" w:rsidRDefault="00B17FED" w:rsidP="004C18CC">
      <w:pPr>
        <w:pStyle w:val="ListParagraph"/>
        <w:ind w:left="0"/>
        <w:jc w:val="both"/>
        <w:rPr>
          <w:rFonts w:ascii="Times New Roman" w:hAnsi="Times New Roman" w:cs="Times New Roman"/>
          <w:b/>
          <w:sz w:val="24"/>
          <w:szCs w:val="24"/>
        </w:rPr>
      </w:pPr>
    </w:p>
    <w:p w:rsidR="00840C4E" w:rsidRPr="002958C0" w:rsidRDefault="00840C4E" w:rsidP="003D106E">
      <w:pPr>
        <w:pStyle w:val="ListParagraph"/>
        <w:numPr>
          <w:ilvl w:val="0"/>
          <w:numId w:val="18"/>
        </w:numPr>
        <w:ind w:left="0" w:firstLine="0"/>
        <w:rPr>
          <w:rFonts w:ascii="Times New Roman" w:hAnsi="Times New Roman" w:cs="Times New Roman"/>
          <w:b/>
          <w:sz w:val="28"/>
          <w:szCs w:val="28"/>
        </w:rPr>
      </w:pPr>
      <w:r w:rsidRPr="002958C0">
        <w:rPr>
          <w:rFonts w:ascii="Times New Roman" w:hAnsi="Times New Roman" w:cs="Times New Roman"/>
          <w:b/>
          <w:sz w:val="28"/>
          <w:szCs w:val="28"/>
        </w:rPr>
        <w:lastRenderedPageBreak/>
        <w:t>PROJECT TIMELINE CHART:-</w:t>
      </w:r>
    </w:p>
    <w:p w:rsidR="00840C4E" w:rsidRDefault="00840C4E" w:rsidP="00840C4E">
      <w:pPr>
        <w:pStyle w:val="ListParagraph"/>
        <w:ind w:left="0"/>
        <w:rPr>
          <w:rFonts w:ascii="Times New Roman" w:hAnsi="Times New Roman" w:cs="Times New Roman"/>
          <w:b/>
          <w:sz w:val="32"/>
          <w:szCs w:val="32"/>
        </w:rPr>
      </w:pPr>
    </w:p>
    <w:p w:rsidR="00840C4E" w:rsidRDefault="00840C4E" w:rsidP="00840C4E">
      <w:pPr>
        <w:pStyle w:val="ListParagraph"/>
        <w:ind w:left="0"/>
        <w:rPr>
          <w:rFonts w:ascii="Times New Roman" w:hAnsi="Times New Roman" w:cs="Times New Roman"/>
          <w:b/>
          <w:sz w:val="32"/>
          <w:szCs w:val="32"/>
        </w:rPr>
      </w:pPr>
    </w:p>
    <w:p w:rsidR="0076609A" w:rsidRDefault="00840C4E" w:rsidP="00840C4E">
      <w:pPr>
        <w:pStyle w:val="ListParagraph"/>
        <w:ind w:left="0"/>
        <w:rPr>
          <w:rFonts w:ascii="Times New Roman" w:hAnsi="Times New Roman" w:cs="Times New Roman"/>
          <w:b/>
          <w:sz w:val="32"/>
          <w:szCs w:val="32"/>
        </w:rPr>
      </w:pPr>
      <w:r w:rsidRPr="00840C4E">
        <w:rPr>
          <w:rFonts w:ascii="Times New Roman" w:hAnsi="Times New Roman" w:cs="Times New Roman"/>
          <w:b/>
          <w:noProof/>
          <w:sz w:val="32"/>
          <w:szCs w:val="32"/>
        </w:rPr>
        <w:drawing>
          <wp:inline distT="0" distB="0" distL="0" distR="0">
            <wp:extent cx="6181725" cy="6324600"/>
            <wp:effectExtent l="0" t="0" r="0" b="0"/>
            <wp:docPr id="1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735273" cy="9253182"/>
                      <a:chOff x="-35429" y="0"/>
                      <a:chExt cx="10735273" cy="9253182"/>
                    </a:xfrm>
                  </a:grpSpPr>
                  <a:sp>
                    <a:nvSpPr>
                      <a:cNvPr id="73" name="Rektangel 72"/>
                      <a:cNvSpPr/>
                    </a:nvSpPr>
                    <a:spPr>
                      <a:xfrm rot="10800000" flipV="1">
                        <a:off x="-1" y="0"/>
                        <a:ext cx="10699845" cy="9253182"/>
                      </a:xfrm>
                      <a:prstGeom prst="rect">
                        <a:avLst/>
                      </a:prstGeom>
                      <a:gradFill flip="none" rotWithShape="1">
                        <a:gsLst>
                          <a:gs pos="0">
                            <a:srgbClr val="FFFFFF">
                              <a:lumMod val="75000"/>
                            </a:srgbClr>
                          </a:gs>
                          <a:gs pos="100000">
                            <a:srgbClr val="E6E6E6">
                              <a:tint val="50000"/>
                              <a:shade val="100000"/>
                              <a:satMod val="350000"/>
                            </a:srgbClr>
                          </a:gs>
                          <a:gs pos="100000">
                            <a:srgbClr val="E6E6E6">
                              <a:tint val="50000"/>
                              <a:shade val="100000"/>
                              <a:satMod val="350000"/>
                            </a:srgbClr>
                          </a:gs>
                          <a:gs pos="100000">
                            <a:srgbClr val="E6E6E6">
                              <a:tint val="50000"/>
                              <a:shade val="100000"/>
                              <a:satMod val="350000"/>
                            </a:srgbClr>
                          </a:gs>
                          <a:gs pos="31000">
                            <a:srgbClr val="E6E6E6">
                              <a:tint val="50000"/>
                              <a:shade val="100000"/>
                              <a:satMod val="350000"/>
                            </a:srgbClr>
                          </a:gs>
                          <a:gs pos="52000">
                            <a:srgbClr val="E6E6E6">
                              <a:tint val="50000"/>
                              <a:shade val="100000"/>
                              <a:satMod val="350000"/>
                            </a:srgbClr>
                          </a:gs>
                        </a:gsLst>
                        <a:lin ang="16200000" scaled="1"/>
                        <a:tileRect/>
                      </a:gradFill>
                      <a:ln w="9525" cap="flat" cmpd="sng" algn="ctr">
                        <a:noFill/>
                        <a:prstDash val="solid"/>
                      </a:ln>
                      <a:effectLst/>
                    </a:spPr>
                    <a:txSp>
                      <a:txBody>
                        <a:bodyPr anchor="ct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da-DK" sz="1800" b="0" i="0" u="none" strike="noStrike" kern="0" cap="none" spc="0" normalizeH="0" baseline="0" noProof="0">
                            <a:ln>
                              <a:noFill/>
                            </a:ln>
                            <a:solidFill>
                              <a:sysClr val="window" lastClr="FFFFFF"/>
                            </a:solidFill>
                            <a:effectLst/>
                            <a:uLnTx/>
                            <a:uFillTx/>
                            <a:latin typeface="Calibri"/>
                            <a:ea typeface="+mn-ea"/>
                            <a:cs typeface="+mn-cs"/>
                          </a:endParaRPr>
                        </a:p>
                      </a:txBody>
                      <a:useSpRect/>
                    </a:txSp>
                  </a:sp>
                  <a:sp>
                    <a:nvSpPr>
                      <a:cNvPr id="72" name="Pentagon 71"/>
                      <a:cNvSpPr/>
                    </a:nvSpPr>
                    <a:spPr>
                      <a:xfrm>
                        <a:off x="269136" y="4714669"/>
                        <a:ext cx="8589523" cy="2653186"/>
                      </a:xfrm>
                      <a:prstGeom prst="homePlate">
                        <a:avLst>
                          <a:gd name="adj" fmla="val 31841"/>
                        </a:avLst>
                      </a:prstGeom>
                      <a:gradFill flip="none" rotWithShape="1">
                        <a:gsLst>
                          <a:gs pos="0">
                            <a:srgbClr val="020000">
                              <a:alpha val="11000"/>
                            </a:srgbClr>
                          </a:gs>
                          <a:gs pos="60000">
                            <a:srgbClr val="FFFFFF">
                              <a:alpha val="0"/>
                            </a:srgbClr>
                          </a:gs>
                        </a:gsLst>
                        <a:lin ang="5400000" scaled="1"/>
                        <a:tileRect/>
                      </a:gradFill>
                      <a:ln w="9525" cap="flat" cmpd="sng" algn="ctr">
                        <a:noFill/>
                        <a:prstDash val="solid"/>
                      </a:ln>
                      <a:effectLst/>
                    </a:spPr>
                    <a:txSp>
                      <a:txBody>
                        <a:bodyPr anchor="ct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endParaRPr lang="da-DK" kern="0" noProof="1">
                            <a:solidFill>
                              <a:sysClr val="window" lastClr="FFFFFF"/>
                            </a:solidFill>
                            <a:latin typeface="Calibri"/>
                          </a:endParaRPr>
                        </a:p>
                      </a:txBody>
                      <a:useSpRect/>
                    </a:txSp>
                  </a:sp>
                  <a:sp>
                    <a:nvSpPr>
                      <a:cNvPr id="33" name="Tekstboks 32"/>
                      <a:cNvSpPr txBox="1"/>
                    </a:nvSpPr>
                    <a:spPr>
                      <a:xfrm>
                        <a:off x="155643" y="1488325"/>
                        <a:ext cx="184731" cy="707886"/>
                      </a:xfrm>
                      <a:prstGeom prst="rect">
                        <a:avLst/>
                      </a:prstGeom>
                      <a:noFill/>
                      <a:ln>
                        <a:noFill/>
                      </a:ln>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da-DK" sz="4000" b="1" dirty="0">
                            <a:gradFill flip="none" rotWithShape="1">
                              <a:gsLst>
                                <a:gs pos="0">
                                  <a:srgbClr val="002060"/>
                                </a:gs>
                                <a:gs pos="50000">
                                  <a:srgbClr val="0070C0"/>
                                </a:gs>
                              </a:gsLst>
                              <a:lin ang="13500000" scaled="1"/>
                              <a:tileRect/>
                            </a:gradFill>
                          </a:endParaRPr>
                        </a:p>
                      </a:txBody>
                      <a:useSpRect/>
                    </a:txSp>
                  </a:sp>
                  <a:grpSp>
                    <a:nvGrpSpPr>
                      <a:cNvPr id="41" name="Gruppe 40"/>
                      <a:cNvGrpSpPr/>
                    </a:nvGrpSpPr>
                    <a:grpSpPr>
                      <a:xfrm>
                        <a:off x="-1" y="1992135"/>
                        <a:ext cx="10672549" cy="7233752"/>
                        <a:chOff x="236588" y="2110902"/>
                        <a:chExt cx="8939632" cy="2653186"/>
                      </a:xfrm>
                    </a:grpSpPr>
                    <a:sp>
                      <a:nvSpPr>
                        <a:cNvPr id="5" name="Pentagon 4"/>
                        <a:cNvSpPr/>
                      </a:nvSpPr>
                      <a:spPr>
                        <a:xfrm>
                          <a:off x="243196" y="2110902"/>
                          <a:ext cx="8910162" cy="2653186"/>
                        </a:xfrm>
                        <a:prstGeom prst="homePlate">
                          <a:avLst>
                            <a:gd name="adj" fmla="val 31841"/>
                          </a:avLst>
                        </a:prstGeom>
                        <a:gradFill rotWithShape="1">
                          <a:gsLst>
                            <a:gs pos="0">
                              <a:srgbClr val="E6E6E6"/>
                            </a:gs>
                            <a:gs pos="100000">
                              <a:sysClr val="window" lastClr="FFFFFF"/>
                            </a:gs>
                          </a:gsLst>
                          <a:lin ang="16200000"/>
                        </a:gradFill>
                        <a:ln w="9525">
                          <a:solidFill>
                            <a:srgbClr val="E1E1E1"/>
                          </a:solidFill>
                          <a:miter lim="800000"/>
                          <a:headEnd/>
                          <a:tailEnd/>
                        </a:ln>
                        <a:effectLst>
                          <a:outerShdw blurRad="50800" dist="38100" dir="2700000" algn="tl" rotWithShape="0">
                            <a:prstClr val="black">
                              <a:alpha val="40000"/>
                            </a:prstClr>
                          </a:outerShdw>
                        </a:effectLst>
                      </a:spPr>
                      <a:txSp>
                        <a:txBody>
                          <a:bodyPr anchor="ct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defRPr/>
                            </a:pPr>
                            <a:endParaRPr lang="da-DK" kern="0">
                              <a:solidFill>
                                <a:srgbClr val="FFFFFF"/>
                              </a:solidFill>
                              <a:latin typeface="Arial Narrow" pitchFamily="-97" charset="0"/>
                            </a:endParaRPr>
                          </a:p>
                        </a:txBody>
                        <a:useSpRect/>
                      </a:txSp>
                    </a:sp>
                    <a:sp>
                      <a:nvSpPr>
                        <a:cNvPr id="14" name="Rektangel 13"/>
                        <a:cNvSpPr/>
                      </a:nvSpPr>
                      <a:spPr>
                        <a:xfrm>
                          <a:off x="236588" y="2122557"/>
                          <a:ext cx="8939632" cy="303865"/>
                        </a:xfrm>
                        <a:prstGeom prst="rect">
                          <a:avLst/>
                        </a:prstGeom>
                        <a:gradFill flip="none" rotWithShape="1">
                          <a:gsLst>
                            <a:gs pos="0">
                              <a:srgbClr val="0070C0"/>
                            </a:gs>
                            <a:gs pos="100000">
                              <a:srgbClr val="002060"/>
                            </a:gs>
                          </a:gsLst>
                          <a:lin ang="5400000" scaled="1"/>
                          <a:tileRect/>
                        </a:gradFill>
                        <a:ln w="3175" cap="flat" cmpd="sng">
                          <a:solidFill>
                            <a:srgbClr val="0070C0"/>
                          </a:solidFill>
                          <a:prstDash val="solid"/>
                          <a:round/>
                          <a:headEnd type="none" w="med" len="med"/>
                          <a:tailEnd type="none" w="med" len="med"/>
                        </a:ln>
                        <a:effectLst>
                          <a:outerShdw blurRad="50800" dist="38100" dir="2700000" algn="tl" rotWithShape="0">
                            <a:prstClr val="black">
                              <a:alpha val="40000"/>
                            </a:prstClr>
                          </a:outerShdw>
                        </a:effectLst>
                      </a:spPr>
                      <a:txSp>
                        <a:txBody>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endParaRPr lang="da-DK" kern="0">
                              <a:solidFill>
                                <a:schemeClr val="tx1">
                                  <a:lumMod val="95000"/>
                                  <a:lumOff val="5000"/>
                                </a:schemeClr>
                              </a:solidFill>
                              <a:latin typeface="Calibri"/>
                            </a:endParaRPr>
                          </a:p>
                        </a:txBody>
                        <a:useSpRect/>
                      </a:txSp>
                    </a:sp>
                    <a:grpSp>
                      <a:nvGrpSpPr>
                        <a:cNvPr id="8" name="Gruppe 28"/>
                        <a:cNvGrpSpPr/>
                      </a:nvGrpSpPr>
                      <a:grpSpPr>
                        <a:xfrm>
                          <a:off x="872248" y="2130354"/>
                          <a:ext cx="7114162" cy="2633734"/>
                          <a:chOff x="872248" y="2130354"/>
                          <a:chExt cx="7114162" cy="2422187"/>
                        </a:xfrm>
                      </a:grpSpPr>
                      <a:cxnSp>
                        <a:nvCxnSpPr>
                          <a:cNvPr id="16" name="Lige forbindelse 15"/>
                          <a:cNvCxnSpPr/>
                        </a:nvCxnSpPr>
                        <a:spPr>
                          <a:xfrm rot="5400000">
                            <a:off x="310991"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cxnSp>
                        <a:nvCxnSpPr>
                          <a:cNvPr id="18" name="Lige forbindelse 17"/>
                          <a:cNvCxnSpPr/>
                        </a:nvCxnSpPr>
                        <a:spPr>
                          <a:xfrm rot="5400000">
                            <a:off x="-333982"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cxnSp>
                        <a:nvCxnSpPr>
                          <a:cNvPr id="19" name="Lige forbindelse 18"/>
                          <a:cNvCxnSpPr/>
                        </a:nvCxnSpPr>
                        <a:spPr>
                          <a:xfrm rot="5400000">
                            <a:off x="1600937"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cxnSp>
                        <a:nvCxnSpPr>
                          <a:cNvPr id="20" name="Lige forbindelse 19"/>
                          <a:cNvCxnSpPr/>
                        </a:nvCxnSpPr>
                        <a:spPr>
                          <a:xfrm rot="5400000">
                            <a:off x="955964"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cxnSp>
                        <a:nvCxnSpPr>
                          <a:cNvPr id="21" name="Lige forbindelse 20"/>
                          <a:cNvCxnSpPr/>
                        </a:nvCxnSpPr>
                        <a:spPr>
                          <a:xfrm rot="5400000">
                            <a:off x="2890883"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cxnSp>
                        <a:nvCxnSpPr>
                          <a:cNvPr id="22" name="Lige forbindelse 21"/>
                          <a:cNvCxnSpPr/>
                        </a:nvCxnSpPr>
                        <a:spPr>
                          <a:xfrm rot="5400000">
                            <a:off x="2245910"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cxnSp>
                        <a:nvCxnSpPr>
                          <a:cNvPr id="23" name="Lige forbindelse 22"/>
                          <a:cNvCxnSpPr/>
                        </a:nvCxnSpPr>
                        <a:spPr>
                          <a:xfrm rot="5400000">
                            <a:off x="4180829"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cxnSp>
                        <a:nvCxnSpPr>
                          <a:cNvPr id="24" name="Lige forbindelse 23"/>
                          <a:cNvCxnSpPr/>
                        </a:nvCxnSpPr>
                        <a:spPr>
                          <a:xfrm rot="5400000">
                            <a:off x="3535856"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cxnSp>
                        <a:nvCxnSpPr>
                          <a:cNvPr id="25" name="Lige forbindelse 24"/>
                          <a:cNvCxnSpPr/>
                        </a:nvCxnSpPr>
                        <a:spPr>
                          <a:xfrm rot="5400000">
                            <a:off x="5470775"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cxnSp>
                        <a:nvCxnSpPr>
                          <a:cNvPr id="26" name="Lige forbindelse 25"/>
                          <a:cNvCxnSpPr/>
                        </a:nvCxnSpPr>
                        <a:spPr>
                          <a:xfrm rot="5400000">
                            <a:off x="4825802"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cxnSp>
                        <a:nvCxnSpPr>
                          <a:cNvPr id="27" name="Lige forbindelse 26"/>
                          <a:cNvCxnSpPr/>
                        </a:nvCxnSpPr>
                        <a:spPr>
                          <a:xfrm rot="5400000">
                            <a:off x="6770452"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cxnSp>
                        <a:nvCxnSpPr>
                          <a:cNvPr id="28" name="Lige forbindelse 27"/>
                          <a:cNvCxnSpPr/>
                        </a:nvCxnSpPr>
                        <a:spPr>
                          <a:xfrm rot="5400000">
                            <a:off x="6115748" y="3336584"/>
                            <a:ext cx="2422187" cy="9728"/>
                          </a:xfrm>
                          <a:prstGeom prst="line">
                            <a:avLst/>
                          </a:prstGeom>
                          <a:ln>
                            <a:solidFill>
                              <a:schemeClr val="bg1">
                                <a:lumMod val="85000"/>
                              </a:schemeClr>
                            </a:solidFill>
                          </a:ln>
                        </a:spPr>
                        <a:style>
                          <a:lnRef idx="1">
                            <a:schemeClr val="accent1"/>
                          </a:lnRef>
                          <a:fillRef idx="0">
                            <a:schemeClr val="accent1"/>
                          </a:fillRef>
                          <a:effectRef idx="0">
                            <a:schemeClr val="accent1"/>
                          </a:effectRef>
                          <a:fontRef idx="minor">
                            <a:schemeClr val="tx1"/>
                          </a:fontRef>
                        </a:style>
                      </a:cxnSp>
                    </a:grpSp>
                  </a:grpSp>
                  <a:sp>
                    <a:nvSpPr>
                      <a:cNvPr id="31" name="Pentagon 30"/>
                      <a:cNvSpPr/>
                    </a:nvSpPr>
                    <a:spPr>
                      <a:xfrm>
                        <a:off x="13648" y="3032213"/>
                        <a:ext cx="791468" cy="1021171"/>
                      </a:xfrm>
                      <a:prstGeom prst="homePlate">
                        <a:avLst>
                          <a:gd name="adj" fmla="val 35141"/>
                        </a:avLst>
                      </a:prstGeom>
                      <a:gradFill flip="none" rotWithShape="1">
                        <a:gsLst>
                          <a:gs pos="0">
                            <a:schemeClr val="bg1">
                              <a:lumMod val="85000"/>
                            </a:schemeClr>
                          </a:gs>
                          <a:gs pos="100000">
                            <a:schemeClr val="bg1">
                              <a:lumMod val="75000"/>
                            </a:schemeClr>
                          </a:gs>
                        </a:gsLst>
                        <a:lin ang="5400000" scaled="1"/>
                        <a:tileRect/>
                      </a:gradFill>
                      <a:ln w="3175" cap="flat" cmpd="sng">
                        <a:solidFill>
                          <a:schemeClr val="bg1">
                            <a:lumMod val="75000"/>
                          </a:schemeClr>
                        </a:solidFill>
                        <a:prstDash val="solid"/>
                        <a:round/>
                        <a:headEnd type="none" w="med" len="med"/>
                        <a:tailEnd type="none" w="med" len="med"/>
                      </a:ln>
                      <a:effectLst>
                        <a:outerShdw blurRad="50800" dist="38100" dir="2700000" algn="tl" rotWithShape="0">
                          <a:prstClr val="black">
                            <a:alpha val="40000"/>
                          </a:prstClr>
                        </a:outerShdw>
                      </a:effectLst>
                    </a:spPr>
                    <a:txSp>
                      <a:txBody>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da-DK" sz="1200" b="1" kern="0" dirty="0" smtClean="0">
                              <a:solidFill>
                                <a:schemeClr val="tx1">
                                  <a:lumMod val="95000"/>
                                  <a:lumOff val="5000"/>
                                </a:schemeClr>
                              </a:solidFill>
                              <a:latin typeface="Calibri"/>
                            </a:rPr>
                            <a:t>Identify puprose of system</a:t>
                          </a:r>
                          <a:endParaRPr lang="da-DK" sz="1200" b="1" kern="0" dirty="0">
                            <a:solidFill>
                              <a:schemeClr val="tx1">
                                <a:lumMod val="95000"/>
                                <a:lumOff val="5000"/>
                              </a:schemeClr>
                            </a:solidFill>
                            <a:latin typeface="Calibri"/>
                          </a:endParaRPr>
                        </a:p>
                      </a:txBody>
                      <a:useSpRect/>
                    </a:txSp>
                  </a:sp>
                  <a:sp>
                    <a:nvSpPr>
                      <a:cNvPr id="34" name="Tekstboks 33"/>
                      <a:cNvSpPr txBox="1"/>
                    </a:nvSpPr>
                    <a:spPr>
                      <a:xfrm>
                        <a:off x="1009933" y="3261815"/>
                        <a:ext cx="1598377" cy="276999"/>
                      </a:xfrm>
                      <a:prstGeom prst="rect">
                        <a:avLst/>
                      </a:prstGeom>
                      <a:noFill/>
                    </a:spPr>
                    <a:txSp>
                      <a:txBody>
                        <a:bodyPr wrap="squar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da-DK" sz="1200" dirty="0">
                            <a:solidFill>
                              <a:schemeClr val="tx1">
                                <a:lumMod val="65000"/>
                                <a:lumOff val="35000"/>
                              </a:schemeClr>
                            </a:solidFill>
                          </a:endParaRPr>
                        </a:p>
                      </a:txBody>
                      <a:useSpRect/>
                    </a:txSp>
                  </a:sp>
                  <a:sp>
                    <a:nvSpPr>
                      <a:cNvPr id="38" name="Tekstboks 37"/>
                      <a:cNvSpPr txBox="1"/>
                    </a:nvSpPr>
                    <a:spPr>
                      <a:xfrm>
                        <a:off x="3751633" y="3650135"/>
                        <a:ext cx="184731" cy="276999"/>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da-DK" sz="1200" dirty="0">
                            <a:solidFill>
                              <a:schemeClr val="tx1">
                                <a:lumMod val="65000"/>
                                <a:lumOff val="35000"/>
                              </a:schemeClr>
                            </a:solidFill>
                          </a:endParaRPr>
                        </a:p>
                      </a:txBody>
                      <a:useSpRect/>
                    </a:txSp>
                  </a:sp>
                  <a:sp>
                    <a:nvSpPr>
                      <a:cNvPr id="42" name="Rectangle 8"/>
                      <a:cNvSpPr>
                        <a:spLocks noChangeArrowheads="1"/>
                      </a:cNvSpPr>
                    </a:nvSpPr>
                    <a:spPr bwMode="gray">
                      <a:xfrm>
                        <a:off x="314325" y="195263"/>
                        <a:ext cx="8520113" cy="600075"/>
                      </a:xfrm>
                      <a:prstGeom prst="rect">
                        <a:avLst/>
                      </a:prstGeom>
                      <a:noFill/>
                      <a:ln w="9525">
                        <a:noFill/>
                        <a:miter lim="800000"/>
                        <a:headEnd/>
                        <a:tailEnd/>
                      </a:ln>
                    </a:spPr>
                    <a:txSp>
                      <a:txBody>
                        <a:bodyPr lIns="0" rIns="0" anchor="ct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defRPr/>
                          </a:pPr>
                          <a:r>
                            <a:rPr lang="de-DE" sz="2600" kern="0" dirty="0" smtClean="0">
                              <a:solidFill>
                                <a:sysClr val="windowText" lastClr="000000"/>
                              </a:solidFill>
                            </a:rPr>
                            <a:t>PROJECT </a:t>
                          </a:r>
                          <a:r>
                            <a:rPr lang="de-DE" sz="2600" kern="0" dirty="0" smtClean="0">
                              <a:solidFill>
                                <a:sysClr val="windowText" lastClr="000000"/>
                              </a:solidFill>
                            </a:rPr>
                            <a:t> </a:t>
                          </a:r>
                          <a:r>
                            <a:rPr lang="de-DE" sz="2600" b="1" kern="0" dirty="0" smtClean="0">
                              <a:solidFill>
                                <a:sysClr val="windowText" lastClr="000000"/>
                              </a:solidFill>
                            </a:rPr>
                            <a:t>TIMELINE </a:t>
                          </a:r>
                          <a:r>
                            <a:rPr lang="de-DE" sz="2600" kern="0" dirty="0" smtClean="0">
                              <a:solidFill>
                                <a:sysClr val="windowText" lastClr="000000"/>
                              </a:solidFill>
                            </a:rPr>
                            <a:t>CHART</a:t>
                          </a:r>
                          <a:endParaRPr kumimoji="0" lang="de-DE" sz="1600" i="0" u="none" strike="noStrike" kern="0" cap="none" spc="0" normalizeH="0" baseline="0" noProof="0" dirty="0">
                            <a:ln>
                              <a:noFill/>
                            </a:ln>
                            <a:solidFill>
                              <a:sysClr val="windowText" lastClr="000000"/>
                            </a:solidFill>
                            <a:effectLst/>
                            <a:uLnTx/>
                            <a:uFillTx/>
                            <a:latin typeface="Calibri"/>
                          </a:endParaRPr>
                        </a:p>
                      </a:txBody>
                      <a:useSpRect/>
                    </a:txSp>
                  </a:sp>
                  <a:sp>
                    <a:nvSpPr>
                      <a:cNvPr id="44" name="Tekstboks 43"/>
                      <a:cNvSpPr txBox="1"/>
                    </a:nvSpPr>
                    <a:spPr>
                      <a:xfrm>
                        <a:off x="7438943" y="2047402"/>
                        <a:ext cx="1082348"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             </a:t>
                          </a:r>
                          <a:r>
                            <a:rPr lang="da-DK" sz="1400" dirty="0" smtClean="0">
                              <a:solidFill>
                                <a:schemeClr val="bg1"/>
                              </a:solidFill>
                            </a:rPr>
                            <a:t>JUNE</a:t>
                          </a:r>
                          <a:endParaRPr lang="da-DK" sz="1400" dirty="0">
                            <a:solidFill>
                              <a:schemeClr val="bg1"/>
                            </a:solidFill>
                          </a:endParaRPr>
                        </a:p>
                      </a:txBody>
                      <a:useSpRect/>
                    </a:txSp>
                  </a:sp>
                  <a:sp>
                    <a:nvSpPr>
                      <a:cNvPr id="45" name="Tekstboks 44"/>
                      <a:cNvSpPr txBox="1"/>
                    </a:nvSpPr>
                    <a:spPr>
                      <a:xfrm>
                        <a:off x="6164623" y="2047402"/>
                        <a:ext cx="760144"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       </a:t>
                          </a:r>
                          <a:r>
                            <a:rPr lang="da-DK" sz="1400" dirty="0" smtClean="0">
                              <a:solidFill>
                                <a:schemeClr val="bg1"/>
                              </a:solidFill>
                            </a:rPr>
                            <a:t>APR</a:t>
                          </a:r>
                          <a:endParaRPr lang="da-DK" sz="1400" dirty="0">
                            <a:solidFill>
                              <a:schemeClr val="bg1"/>
                            </a:solidFill>
                          </a:endParaRPr>
                        </a:p>
                      </a:txBody>
                      <a:useSpRect/>
                    </a:txSp>
                  </a:sp>
                  <a:sp>
                    <a:nvSpPr>
                      <a:cNvPr id="46" name="Tekstboks 45"/>
                      <a:cNvSpPr txBox="1"/>
                    </a:nvSpPr>
                    <a:spPr>
                      <a:xfrm>
                        <a:off x="5508007" y="2047402"/>
                        <a:ext cx="740908"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     MAR</a:t>
                          </a:r>
                          <a:endParaRPr lang="da-DK" sz="1400" dirty="0">
                            <a:solidFill>
                              <a:schemeClr val="bg1"/>
                            </a:solidFill>
                          </a:endParaRPr>
                        </a:p>
                      </a:txBody>
                      <a:useSpRect/>
                    </a:txSp>
                  </a:sp>
                  <a:sp>
                    <a:nvSpPr>
                      <a:cNvPr id="47" name="Tekstboks 46"/>
                      <a:cNvSpPr txBox="1"/>
                    </a:nvSpPr>
                    <a:spPr>
                      <a:xfrm>
                        <a:off x="4858147" y="2047402"/>
                        <a:ext cx="452368"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FEB</a:t>
                          </a:r>
                          <a:endParaRPr lang="da-DK" sz="1400" dirty="0">
                            <a:solidFill>
                              <a:schemeClr val="bg1"/>
                            </a:solidFill>
                          </a:endParaRPr>
                        </a:p>
                      </a:txBody>
                      <a:useSpRect/>
                    </a:txSp>
                  </a:sp>
                  <a:sp>
                    <a:nvSpPr>
                      <a:cNvPr id="48" name="Tekstboks 47"/>
                      <a:cNvSpPr txBox="1"/>
                    </a:nvSpPr>
                    <a:spPr>
                      <a:xfrm>
                        <a:off x="4211259" y="2047402"/>
                        <a:ext cx="458908"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JAN</a:t>
                          </a:r>
                          <a:endParaRPr lang="da-DK" sz="1400" dirty="0">
                            <a:solidFill>
                              <a:schemeClr val="bg1"/>
                            </a:solidFill>
                          </a:endParaRPr>
                        </a:p>
                      </a:txBody>
                      <a:useSpRect/>
                    </a:txSp>
                  </a:sp>
                  <a:sp>
                    <a:nvSpPr>
                      <a:cNvPr id="49" name="Tekstboks 48"/>
                      <a:cNvSpPr txBox="1"/>
                    </a:nvSpPr>
                    <a:spPr>
                      <a:xfrm>
                        <a:off x="3580863" y="2047402"/>
                        <a:ext cx="477503"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DEC</a:t>
                          </a:r>
                          <a:endParaRPr lang="da-DK" sz="1400" dirty="0">
                            <a:solidFill>
                              <a:schemeClr val="bg1"/>
                            </a:solidFill>
                          </a:endParaRPr>
                        </a:p>
                      </a:txBody>
                      <a:useSpRect/>
                    </a:txSp>
                  </a:sp>
                  <a:sp>
                    <a:nvSpPr>
                      <a:cNvPr id="50" name="Tekstboks 49"/>
                      <a:cNvSpPr txBox="1"/>
                    </a:nvSpPr>
                    <a:spPr>
                      <a:xfrm>
                        <a:off x="2347351" y="2047402"/>
                        <a:ext cx="488532"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OCT</a:t>
                          </a:r>
                          <a:endParaRPr lang="da-DK" sz="1400" dirty="0">
                            <a:solidFill>
                              <a:schemeClr val="bg1"/>
                            </a:solidFill>
                          </a:endParaRPr>
                        </a:p>
                      </a:txBody>
                      <a:useSpRect/>
                    </a:txSp>
                  </a:sp>
                  <a:sp>
                    <a:nvSpPr>
                      <a:cNvPr id="51" name="Tekstboks 50"/>
                      <a:cNvSpPr txBox="1"/>
                    </a:nvSpPr>
                    <a:spPr>
                      <a:xfrm>
                        <a:off x="1635075" y="2047402"/>
                        <a:ext cx="534955"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SEPT</a:t>
                          </a:r>
                          <a:endParaRPr lang="da-DK" sz="1400" dirty="0">
                            <a:solidFill>
                              <a:schemeClr val="bg1"/>
                            </a:solidFill>
                          </a:endParaRPr>
                        </a:p>
                      </a:txBody>
                      <a:useSpRect/>
                    </a:txSp>
                  </a:sp>
                  <a:sp>
                    <a:nvSpPr>
                      <a:cNvPr id="52" name="Tekstboks 51"/>
                      <a:cNvSpPr txBox="1"/>
                    </a:nvSpPr>
                    <a:spPr>
                      <a:xfrm>
                        <a:off x="973847" y="2047402"/>
                        <a:ext cx="515270"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AUG</a:t>
                          </a:r>
                          <a:endParaRPr lang="da-DK" sz="1400" dirty="0">
                            <a:solidFill>
                              <a:schemeClr val="bg1"/>
                            </a:solidFill>
                          </a:endParaRPr>
                        </a:p>
                      </a:txBody>
                      <a:useSpRect/>
                    </a:txSp>
                  </a:sp>
                  <a:sp>
                    <a:nvSpPr>
                      <a:cNvPr id="53" name="Tekstboks 52"/>
                      <a:cNvSpPr txBox="1"/>
                    </a:nvSpPr>
                    <a:spPr>
                      <a:xfrm>
                        <a:off x="329931" y="2047402"/>
                        <a:ext cx="506677"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JULY</a:t>
                          </a:r>
                          <a:endParaRPr lang="da-DK" sz="1400" dirty="0">
                            <a:solidFill>
                              <a:schemeClr val="bg1"/>
                            </a:solidFill>
                          </a:endParaRPr>
                        </a:p>
                      </a:txBody>
                      <a:useSpRect/>
                    </a:txSp>
                  </a:sp>
                  <a:sp>
                    <a:nvSpPr>
                      <a:cNvPr id="54" name="Tekstboks 53"/>
                      <a:cNvSpPr txBox="1"/>
                    </a:nvSpPr>
                    <a:spPr>
                      <a:xfrm>
                        <a:off x="2949511" y="2047402"/>
                        <a:ext cx="519116"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NOV</a:t>
                          </a:r>
                          <a:endParaRPr lang="da-DK" sz="1400" dirty="0">
                            <a:solidFill>
                              <a:schemeClr val="bg1"/>
                            </a:solidFill>
                          </a:endParaRPr>
                        </a:p>
                      </a:txBody>
                      <a:useSpRect/>
                    </a:txSp>
                  </a:sp>
                  <a:sp>
                    <a:nvSpPr>
                      <a:cNvPr id="55" name="Tekstboks 54"/>
                      <a:cNvSpPr txBox="1"/>
                    </a:nvSpPr>
                    <a:spPr>
                      <a:xfrm>
                        <a:off x="6785299" y="2047402"/>
                        <a:ext cx="958596" cy="307777"/>
                      </a:xfrm>
                      <a:prstGeom prst="rect">
                        <a:avLst/>
                      </a:prstGeom>
                      <a:noFill/>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da-DK" sz="1400" dirty="0" smtClean="0">
                              <a:solidFill>
                                <a:schemeClr val="bg1"/>
                              </a:solidFill>
                            </a:rPr>
                            <a:t>           </a:t>
                          </a:r>
                          <a:r>
                            <a:rPr lang="da-DK" sz="1400" dirty="0" smtClean="0">
                              <a:solidFill>
                                <a:schemeClr val="bg1"/>
                              </a:solidFill>
                            </a:rPr>
                            <a:t>MAY</a:t>
                          </a:r>
                          <a:endParaRPr lang="da-DK" sz="1400" dirty="0">
                            <a:solidFill>
                              <a:schemeClr val="bg1"/>
                            </a:solidFill>
                          </a:endParaRPr>
                        </a:p>
                      </a:txBody>
                      <a:useSpRect/>
                    </a:txSp>
                  </a:sp>
                  <a:sp>
                    <a:nvSpPr>
                      <a:cNvPr id="80" name="Rektangel 79"/>
                      <a:cNvSpPr/>
                    </a:nvSpPr>
                    <a:spPr>
                      <a:xfrm>
                        <a:off x="248551" y="637321"/>
                        <a:ext cx="1133644" cy="338554"/>
                      </a:xfrm>
                      <a:prstGeom prst="rect">
                        <a:avLst/>
                      </a:prstGeom>
                    </a:spPr>
                    <a:txSp>
                      <a:txBody>
                        <a:bodyPr wrap="none">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de-DE" sz="1600" kern="0" dirty="0">
                              <a:solidFill>
                                <a:sysClr val="windowText" lastClr="000000"/>
                              </a:solidFill>
                            </a:rPr>
                            <a:t>12 </a:t>
                          </a:r>
                          <a:r>
                            <a:rPr lang="de-DE" sz="1600" kern="0" dirty="0" err="1">
                              <a:solidFill>
                                <a:sysClr val="windowText" lastClr="000000"/>
                              </a:solidFill>
                            </a:rPr>
                            <a:t>Months</a:t>
                          </a:r>
                          <a:r>
                            <a:rPr lang="de-DE" sz="1600" kern="0" dirty="0">
                              <a:solidFill>
                                <a:sysClr val="windowText" lastClr="000000"/>
                              </a:solidFill>
                            </a:rPr>
                            <a:t> </a:t>
                          </a:r>
                          <a:endParaRPr lang="da-DK" dirty="0"/>
                        </a:p>
                      </a:txBody>
                      <a:useSpRect/>
                    </a:txSp>
                  </a:sp>
                  <a:sp>
                    <a:nvSpPr>
                      <a:cNvPr id="57" name="Tekstboks 33"/>
                      <a:cNvSpPr txBox="1"/>
                    </a:nvSpPr>
                    <a:spPr>
                      <a:xfrm>
                        <a:off x="862082" y="3182203"/>
                        <a:ext cx="1598377" cy="276999"/>
                      </a:xfrm>
                      <a:prstGeom prst="rect">
                        <a:avLst/>
                      </a:prstGeom>
                      <a:noFill/>
                    </a:spPr>
                    <a:txSp>
                      <a:txBody>
                        <a:bodyPr wrap="squar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da-DK" sz="1200" dirty="0">
                            <a:solidFill>
                              <a:schemeClr val="tx1">
                                <a:lumMod val="65000"/>
                                <a:lumOff val="35000"/>
                              </a:schemeClr>
                            </a:solidFill>
                          </a:endParaRPr>
                        </a:p>
                      </a:txBody>
                      <a:useSpRect/>
                    </a:txSp>
                  </a:sp>
                  <a:sp>
                    <a:nvSpPr>
                      <a:cNvPr id="59" name="Pentagon 58"/>
                      <a:cNvSpPr/>
                    </a:nvSpPr>
                    <a:spPr>
                      <a:xfrm>
                        <a:off x="994405" y="3471458"/>
                        <a:ext cx="1107350" cy="482662"/>
                      </a:xfrm>
                      <a:prstGeom prst="homePlate">
                        <a:avLst>
                          <a:gd name="adj" fmla="val 35141"/>
                        </a:avLst>
                      </a:prstGeom>
                      <a:gradFill flip="none" rotWithShape="1">
                        <a:gsLst>
                          <a:gs pos="0">
                            <a:schemeClr val="bg1">
                              <a:lumMod val="85000"/>
                            </a:schemeClr>
                          </a:gs>
                          <a:gs pos="100000">
                            <a:schemeClr val="bg1">
                              <a:lumMod val="75000"/>
                            </a:schemeClr>
                          </a:gs>
                        </a:gsLst>
                        <a:lin ang="5400000" scaled="1"/>
                        <a:tileRect/>
                      </a:gradFill>
                      <a:ln w="3175" cap="flat" cmpd="sng">
                        <a:solidFill>
                          <a:schemeClr val="bg1">
                            <a:lumMod val="75000"/>
                          </a:schemeClr>
                        </a:solidFill>
                        <a:prstDash val="solid"/>
                        <a:round/>
                        <a:headEnd type="none" w="med" len="med"/>
                        <a:tailEnd type="none" w="med" len="med"/>
                      </a:ln>
                      <a:effectLst>
                        <a:outerShdw blurRad="50800" dist="38100" dir="2700000" algn="tl" rotWithShape="0">
                          <a:prstClr val="black">
                            <a:alpha val="40000"/>
                          </a:prstClr>
                        </a:outerShdw>
                      </a:effectLst>
                    </a:spPr>
                    <a:txSp>
                      <a:txBody>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da-DK" sz="1200" b="1" kern="0" dirty="0" smtClean="0">
                              <a:solidFill>
                                <a:schemeClr val="tx1">
                                  <a:lumMod val="95000"/>
                                  <a:lumOff val="5000"/>
                                </a:schemeClr>
                              </a:solidFill>
                              <a:latin typeface="Calibri"/>
                            </a:rPr>
                            <a:t>Abstract defined</a:t>
                          </a:r>
                          <a:endParaRPr lang="da-DK" sz="1200" b="1" kern="0" dirty="0">
                            <a:solidFill>
                              <a:schemeClr val="tx1">
                                <a:lumMod val="95000"/>
                                <a:lumOff val="5000"/>
                              </a:schemeClr>
                            </a:solidFill>
                            <a:latin typeface="Calibri"/>
                          </a:endParaRPr>
                        </a:p>
                      </a:txBody>
                      <a:useSpRect/>
                    </a:txSp>
                  </a:sp>
                  <a:sp>
                    <a:nvSpPr>
                      <a:cNvPr id="60" name="Pentagon 59"/>
                      <a:cNvSpPr/>
                    </a:nvSpPr>
                    <a:spPr>
                      <a:xfrm>
                        <a:off x="2131816" y="3954215"/>
                        <a:ext cx="870694" cy="563194"/>
                      </a:xfrm>
                      <a:prstGeom prst="homePlate">
                        <a:avLst>
                          <a:gd name="adj" fmla="val 35141"/>
                        </a:avLst>
                      </a:prstGeom>
                      <a:gradFill flip="none" rotWithShape="1">
                        <a:gsLst>
                          <a:gs pos="0">
                            <a:schemeClr val="bg1">
                              <a:lumMod val="85000"/>
                            </a:schemeClr>
                          </a:gs>
                          <a:gs pos="100000">
                            <a:schemeClr val="bg1">
                              <a:lumMod val="75000"/>
                            </a:schemeClr>
                          </a:gs>
                        </a:gsLst>
                        <a:lin ang="5400000" scaled="1"/>
                        <a:tileRect/>
                      </a:gradFill>
                      <a:ln w="3175" cap="flat" cmpd="sng">
                        <a:solidFill>
                          <a:schemeClr val="bg1">
                            <a:lumMod val="75000"/>
                          </a:schemeClr>
                        </a:solidFill>
                        <a:prstDash val="solid"/>
                        <a:round/>
                        <a:headEnd type="none" w="med" len="med"/>
                        <a:tailEnd type="none" w="med" len="med"/>
                      </a:ln>
                      <a:effectLst>
                        <a:outerShdw blurRad="50800" dist="38100" dir="2700000" algn="tl" rotWithShape="0">
                          <a:prstClr val="black">
                            <a:alpha val="40000"/>
                          </a:prstClr>
                        </a:outerShdw>
                      </a:effectLst>
                    </a:spPr>
                    <a:txSp>
                      <a:txBody>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da-DK" sz="1200" b="1" kern="0" dirty="0" smtClean="0">
                              <a:solidFill>
                                <a:schemeClr val="tx1">
                                  <a:lumMod val="95000"/>
                                  <a:lumOff val="5000"/>
                                </a:schemeClr>
                              </a:solidFill>
                              <a:latin typeface="Calibri"/>
                            </a:rPr>
                            <a:t>Existing system </a:t>
                          </a:r>
                          <a:r>
                            <a:rPr lang="da-DK" sz="1100" b="1" kern="0" dirty="0" smtClean="0">
                              <a:solidFill>
                                <a:schemeClr val="tx1">
                                  <a:lumMod val="95000"/>
                                  <a:lumOff val="5000"/>
                                </a:schemeClr>
                              </a:solidFill>
                              <a:latin typeface="Calibri"/>
                            </a:rPr>
                            <a:t>identified</a:t>
                          </a:r>
                          <a:endParaRPr lang="da-DK" sz="1100" b="1" kern="0" dirty="0">
                            <a:solidFill>
                              <a:schemeClr val="tx1">
                                <a:lumMod val="95000"/>
                                <a:lumOff val="5000"/>
                              </a:schemeClr>
                            </a:solidFill>
                            <a:latin typeface="Calibri"/>
                          </a:endParaRPr>
                        </a:p>
                      </a:txBody>
                      <a:useSpRect/>
                    </a:txSp>
                  </a:sp>
                  <a:sp>
                    <a:nvSpPr>
                      <a:cNvPr id="61" name="Pentagon 60"/>
                      <a:cNvSpPr/>
                    </a:nvSpPr>
                    <a:spPr>
                      <a:xfrm>
                        <a:off x="3096158" y="4563278"/>
                        <a:ext cx="943579" cy="1332555"/>
                      </a:xfrm>
                      <a:prstGeom prst="homePlate">
                        <a:avLst>
                          <a:gd name="adj" fmla="val 35141"/>
                        </a:avLst>
                      </a:prstGeom>
                      <a:gradFill flip="none" rotWithShape="1">
                        <a:gsLst>
                          <a:gs pos="0">
                            <a:schemeClr val="bg1">
                              <a:lumMod val="85000"/>
                            </a:schemeClr>
                          </a:gs>
                          <a:gs pos="100000">
                            <a:schemeClr val="bg1">
                              <a:lumMod val="75000"/>
                            </a:schemeClr>
                          </a:gs>
                        </a:gsLst>
                        <a:lin ang="5400000" scaled="1"/>
                        <a:tileRect/>
                      </a:gradFill>
                      <a:ln w="3175" cap="flat" cmpd="sng">
                        <a:solidFill>
                          <a:schemeClr val="bg1">
                            <a:lumMod val="75000"/>
                          </a:schemeClr>
                        </a:solidFill>
                        <a:prstDash val="solid"/>
                        <a:round/>
                        <a:headEnd type="none" w="med" len="med"/>
                        <a:tailEnd type="none" w="med" len="med"/>
                      </a:ln>
                      <a:effectLst>
                        <a:outerShdw blurRad="50800" dist="38100" dir="2700000" algn="tl" rotWithShape="0">
                          <a:prstClr val="black">
                            <a:alpha val="40000"/>
                          </a:prstClr>
                        </a:outerShdw>
                      </a:effectLst>
                    </a:spPr>
                    <a:txSp>
                      <a:txBody>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da-DK" sz="1200" b="1" kern="0" dirty="0" smtClean="0">
                              <a:solidFill>
                                <a:schemeClr val="tx1">
                                  <a:lumMod val="95000"/>
                                  <a:lumOff val="5000"/>
                                </a:schemeClr>
                              </a:solidFill>
                              <a:latin typeface="Calibri"/>
                            </a:rPr>
                            <a:t>Hardware and software requirement s identified</a:t>
                          </a:r>
                          <a:endParaRPr lang="da-DK" sz="1200" b="1" kern="0" dirty="0">
                            <a:solidFill>
                              <a:schemeClr val="tx1">
                                <a:lumMod val="95000"/>
                                <a:lumOff val="5000"/>
                              </a:schemeClr>
                            </a:solidFill>
                            <a:latin typeface="Calibri"/>
                          </a:endParaRPr>
                        </a:p>
                      </a:txBody>
                      <a:useSpRect/>
                    </a:txSp>
                  </a:sp>
                  <a:sp>
                    <a:nvSpPr>
                      <a:cNvPr id="62" name="Pentagon 61"/>
                      <a:cNvSpPr/>
                    </a:nvSpPr>
                    <a:spPr>
                      <a:xfrm>
                        <a:off x="3994639" y="5721068"/>
                        <a:ext cx="809374" cy="666087"/>
                      </a:xfrm>
                      <a:prstGeom prst="homePlate">
                        <a:avLst>
                          <a:gd name="adj" fmla="val 35141"/>
                        </a:avLst>
                      </a:prstGeom>
                      <a:gradFill flip="none" rotWithShape="1">
                        <a:gsLst>
                          <a:gs pos="0">
                            <a:schemeClr val="bg1">
                              <a:lumMod val="85000"/>
                            </a:schemeClr>
                          </a:gs>
                          <a:gs pos="100000">
                            <a:schemeClr val="bg1">
                              <a:lumMod val="75000"/>
                            </a:schemeClr>
                          </a:gs>
                        </a:gsLst>
                        <a:lin ang="5400000" scaled="1"/>
                        <a:tileRect/>
                      </a:gradFill>
                      <a:ln w="3175" cap="flat" cmpd="sng">
                        <a:solidFill>
                          <a:schemeClr val="bg1">
                            <a:lumMod val="75000"/>
                          </a:schemeClr>
                        </a:solidFill>
                        <a:prstDash val="solid"/>
                        <a:round/>
                        <a:headEnd type="none" w="med" len="med"/>
                        <a:tailEnd type="none" w="med" len="med"/>
                      </a:ln>
                      <a:effectLst>
                        <a:outerShdw blurRad="50800" dist="38100" dir="2700000" algn="tl" rotWithShape="0">
                          <a:prstClr val="black">
                            <a:alpha val="40000"/>
                          </a:prstClr>
                        </a:outerShdw>
                      </a:effectLst>
                    </a:spPr>
                    <a:txSp>
                      <a:txBody>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da-DK" sz="1200" b="1" kern="0" dirty="0" smtClean="0">
                              <a:solidFill>
                                <a:schemeClr val="tx1">
                                  <a:lumMod val="95000"/>
                                  <a:lumOff val="5000"/>
                                </a:schemeClr>
                              </a:solidFill>
                              <a:latin typeface="Calibri"/>
                            </a:rPr>
                            <a:t>Setting up the arena</a:t>
                          </a:r>
                          <a:endParaRPr lang="da-DK" sz="1200" b="1" kern="0" dirty="0">
                            <a:solidFill>
                              <a:schemeClr val="tx1">
                                <a:lumMod val="95000"/>
                                <a:lumOff val="5000"/>
                              </a:schemeClr>
                            </a:solidFill>
                            <a:latin typeface="Calibri"/>
                          </a:endParaRPr>
                        </a:p>
                      </a:txBody>
                      <a:useSpRect/>
                    </a:txSp>
                  </a:sp>
                  <a:sp>
                    <a:nvSpPr>
                      <a:cNvPr id="63" name="Pentagon 62"/>
                      <a:cNvSpPr/>
                    </a:nvSpPr>
                    <a:spPr>
                      <a:xfrm>
                        <a:off x="4786209" y="6381655"/>
                        <a:ext cx="1000442" cy="1697820"/>
                      </a:xfrm>
                      <a:prstGeom prst="homePlate">
                        <a:avLst>
                          <a:gd name="adj" fmla="val 35141"/>
                        </a:avLst>
                      </a:prstGeom>
                      <a:gradFill flip="none" rotWithShape="1">
                        <a:gsLst>
                          <a:gs pos="0">
                            <a:schemeClr val="bg1">
                              <a:lumMod val="85000"/>
                            </a:schemeClr>
                          </a:gs>
                          <a:gs pos="100000">
                            <a:schemeClr val="bg1">
                              <a:lumMod val="75000"/>
                            </a:schemeClr>
                          </a:gs>
                        </a:gsLst>
                        <a:lin ang="5400000" scaled="1"/>
                        <a:tileRect/>
                      </a:gradFill>
                      <a:ln w="3175" cap="flat" cmpd="sng">
                        <a:solidFill>
                          <a:schemeClr val="bg1">
                            <a:lumMod val="75000"/>
                          </a:schemeClr>
                        </a:solidFill>
                        <a:prstDash val="solid"/>
                        <a:round/>
                        <a:headEnd type="none" w="med" len="med"/>
                        <a:tailEnd type="none" w="med" len="med"/>
                      </a:ln>
                      <a:effectLst>
                        <a:outerShdw blurRad="50800" dist="38100" dir="2700000" algn="tl" rotWithShape="0">
                          <a:prstClr val="black">
                            <a:alpha val="40000"/>
                          </a:prstClr>
                        </a:outerShdw>
                      </a:effectLst>
                    </a:spPr>
                    <a:txSp>
                      <a:txBody>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da-DK" sz="1200" b="1" kern="0" dirty="0" smtClean="0">
                              <a:solidFill>
                                <a:schemeClr val="tx1">
                                  <a:lumMod val="95000"/>
                                  <a:lumOff val="5000"/>
                                </a:schemeClr>
                              </a:solidFill>
                              <a:latin typeface="Calibri"/>
                            </a:rPr>
                            <a:t>Implementing suitable wireless communicatio n program using zigbee</a:t>
                          </a:r>
                          <a:endParaRPr lang="da-DK" sz="1200" b="1" kern="0" dirty="0">
                            <a:solidFill>
                              <a:schemeClr val="tx1">
                                <a:lumMod val="95000"/>
                                <a:lumOff val="5000"/>
                              </a:schemeClr>
                            </a:solidFill>
                            <a:latin typeface="Calibri"/>
                          </a:endParaRPr>
                        </a:p>
                      </a:txBody>
                      <a:useSpRect/>
                    </a:txSp>
                  </a:sp>
                  <a:sp>
                    <a:nvSpPr>
                      <a:cNvPr id="64" name="Pentagon 63"/>
                      <a:cNvSpPr/>
                    </a:nvSpPr>
                    <a:spPr>
                      <a:xfrm>
                        <a:off x="5796143" y="7731457"/>
                        <a:ext cx="959499" cy="989462"/>
                      </a:xfrm>
                      <a:prstGeom prst="homePlate">
                        <a:avLst>
                          <a:gd name="adj" fmla="val 35141"/>
                        </a:avLst>
                      </a:prstGeom>
                      <a:gradFill flip="none" rotWithShape="1">
                        <a:gsLst>
                          <a:gs pos="0">
                            <a:schemeClr val="bg1">
                              <a:lumMod val="85000"/>
                            </a:schemeClr>
                          </a:gs>
                          <a:gs pos="100000">
                            <a:schemeClr val="bg1">
                              <a:lumMod val="75000"/>
                            </a:schemeClr>
                          </a:gs>
                        </a:gsLst>
                        <a:lin ang="5400000" scaled="1"/>
                        <a:tileRect/>
                      </a:gradFill>
                      <a:ln w="3175" cap="flat" cmpd="sng">
                        <a:solidFill>
                          <a:schemeClr val="bg1">
                            <a:lumMod val="75000"/>
                          </a:schemeClr>
                        </a:solidFill>
                        <a:prstDash val="solid"/>
                        <a:round/>
                        <a:headEnd type="none" w="med" len="med"/>
                        <a:tailEnd type="none" w="med" len="med"/>
                      </a:ln>
                      <a:effectLst>
                        <a:outerShdw blurRad="50800" dist="38100" dir="2700000" algn="tl" rotWithShape="0">
                          <a:prstClr val="black">
                            <a:alpha val="40000"/>
                          </a:prstClr>
                        </a:outerShdw>
                      </a:effectLst>
                    </a:spPr>
                    <a:txSp>
                      <a:txBody>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da-DK" sz="1200" b="1" kern="0" dirty="0" smtClean="0">
                              <a:solidFill>
                                <a:schemeClr val="tx1">
                                  <a:lumMod val="95000"/>
                                  <a:lumOff val="5000"/>
                                </a:schemeClr>
                              </a:solidFill>
                              <a:latin typeface="Calibri"/>
                            </a:rPr>
                            <a:t>Implementing image processing code</a:t>
                          </a:r>
                          <a:endParaRPr lang="da-DK" sz="1200" b="1" kern="0" dirty="0">
                            <a:solidFill>
                              <a:schemeClr val="tx1">
                                <a:lumMod val="95000"/>
                                <a:lumOff val="5000"/>
                              </a:schemeClr>
                            </a:solidFill>
                            <a:latin typeface="Calibri"/>
                          </a:endParaRPr>
                        </a:p>
                      </a:txBody>
                      <a:useSpRect/>
                    </a:txSp>
                  </a:sp>
                  <a:sp>
                    <a:nvSpPr>
                      <a:cNvPr id="65" name="Pentagon 64"/>
                      <a:cNvSpPr/>
                    </a:nvSpPr>
                    <a:spPr>
                      <a:xfrm>
                        <a:off x="6724191" y="8559800"/>
                        <a:ext cx="686543" cy="556907"/>
                      </a:xfrm>
                      <a:prstGeom prst="homePlate">
                        <a:avLst>
                          <a:gd name="adj" fmla="val 35141"/>
                        </a:avLst>
                      </a:prstGeom>
                      <a:gradFill flip="none" rotWithShape="1">
                        <a:gsLst>
                          <a:gs pos="0">
                            <a:schemeClr val="bg1">
                              <a:lumMod val="85000"/>
                            </a:schemeClr>
                          </a:gs>
                          <a:gs pos="100000">
                            <a:schemeClr val="bg1">
                              <a:lumMod val="75000"/>
                            </a:schemeClr>
                          </a:gs>
                        </a:gsLst>
                        <a:lin ang="5400000" scaled="1"/>
                        <a:tileRect/>
                      </a:gradFill>
                      <a:ln w="3175" cap="flat" cmpd="sng">
                        <a:solidFill>
                          <a:schemeClr val="bg1">
                            <a:lumMod val="75000"/>
                          </a:schemeClr>
                        </a:solidFill>
                        <a:prstDash val="solid"/>
                        <a:round/>
                        <a:headEnd type="none" w="med" len="med"/>
                        <a:tailEnd type="none" w="med" len="med"/>
                      </a:ln>
                      <a:effectLst>
                        <a:outerShdw blurRad="50800" dist="38100" dir="2700000" algn="tl" rotWithShape="0">
                          <a:prstClr val="black">
                            <a:alpha val="40000"/>
                          </a:prstClr>
                        </a:outerShdw>
                      </a:effectLst>
                    </a:spPr>
                    <a:txSp>
                      <a:txBody>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da-DK" sz="1200" b="1" kern="0" dirty="0" smtClean="0">
                              <a:solidFill>
                                <a:schemeClr val="tx1">
                                  <a:lumMod val="95000"/>
                                  <a:lumOff val="5000"/>
                                </a:schemeClr>
                              </a:solidFill>
                              <a:latin typeface="Calibri"/>
                            </a:rPr>
                            <a:t>Testing the code</a:t>
                          </a:r>
                          <a:endParaRPr lang="da-DK" sz="1200" b="1" kern="0" dirty="0">
                            <a:solidFill>
                              <a:schemeClr val="tx1">
                                <a:lumMod val="95000"/>
                                <a:lumOff val="5000"/>
                              </a:schemeClr>
                            </a:solidFill>
                            <a:latin typeface="Calibri"/>
                          </a:endParaRPr>
                        </a:p>
                      </a:txBody>
                      <a:useSpRect/>
                    </a:txSp>
                  </a:sp>
                  <a:sp>
                    <a:nvSpPr>
                      <a:cNvPr id="56" name="Pentagon 55"/>
                      <a:cNvSpPr/>
                    </a:nvSpPr>
                    <a:spPr>
                      <a:xfrm>
                        <a:off x="2129445" y="4606496"/>
                        <a:ext cx="900359" cy="770721"/>
                      </a:xfrm>
                      <a:prstGeom prst="homePlate">
                        <a:avLst>
                          <a:gd name="adj" fmla="val 35141"/>
                        </a:avLst>
                      </a:prstGeom>
                      <a:gradFill flip="none" rotWithShape="1">
                        <a:gsLst>
                          <a:gs pos="0">
                            <a:schemeClr val="bg1">
                              <a:lumMod val="85000"/>
                            </a:schemeClr>
                          </a:gs>
                          <a:gs pos="100000">
                            <a:schemeClr val="bg1">
                              <a:lumMod val="75000"/>
                            </a:schemeClr>
                          </a:gs>
                        </a:gsLst>
                        <a:lin ang="5400000" scaled="1"/>
                        <a:tileRect/>
                      </a:gradFill>
                      <a:ln w="3175" cap="flat" cmpd="sng">
                        <a:solidFill>
                          <a:schemeClr val="bg1">
                            <a:lumMod val="75000"/>
                          </a:schemeClr>
                        </a:solidFill>
                        <a:prstDash val="solid"/>
                        <a:round/>
                        <a:headEnd type="none" w="med" len="med"/>
                        <a:tailEnd type="none" w="med" len="med"/>
                      </a:ln>
                      <a:effectLst>
                        <a:outerShdw blurRad="50800" dist="38100" dir="2700000" algn="tl" rotWithShape="0">
                          <a:prstClr val="black">
                            <a:alpha val="40000"/>
                          </a:prstClr>
                        </a:outerShdw>
                      </a:effectLst>
                    </a:spPr>
                    <a:txSp>
                      <a:txBody>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defRPr/>
                          </a:pPr>
                          <a:r>
                            <a:rPr lang="da-DK" sz="1200" b="1" kern="0" dirty="0" smtClean="0">
                              <a:solidFill>
                                <a:schemeClr val="tx1">
                                  <a:lumMod val="95000"/>
                                  <a:lumOff val="5000"/>
                                </a:schemeClr>
                              </a:solidFill>
                              <a:latin typeface="Calibri"/>
                            </a:rPr>
                            <a:t>Proposed system identified</a:t>
                          </a:r>
                        </a:p>
                        <a:p>
                          <a:pPr>
                            <a:defRPr/>
                          </a:pPr>
                          <a:endParaRPr lang="da-DK" sz="1200" b="1" kern="0" dirty="0">
                            <a:solidFill>
                              <a:schemeClr val="tx1">
                                <a:lumMod val="95000"/>
                                <a:lumOff val="5000"/>
                              </a:schemeClr>
                            </a:solidFill>
                            <a:latin typeface="Calibri"/>
                          </a:endParaRPr>
                        </a:p>
                      </a:txBody>
                      <a:useSpRect/>
                    </a:txSp>
                  </a:sp>
                  <a:sp>
                    <a:nvSpPr>
                      <a:cNvPr id="58" name="Tekstboks 32"/>
                      <a:cNvSpPr txBox="1"/>
                    </a:nvSpPr>
                    <a:spPr>
                      <a:xfrm>
                        <a:off x="-35429" y="1461029"/>
                        <a:ext cx="1223412" cy="707886"/>
                      </a:xfrm>
                      <a:prstGeom prst="rect">
                        <a:avLst/>
                      </a:prstGeom>
                      <a:noFill/>
                      <a:ln>
                        <a:noFill/>
                      </a:ln>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da-DK" sz="4000" b="1" dirty="0" smtClean="0">
                              <a:gradFill flip="none" rotWithShape="1">
                                <a:gsLst>
                                  <a:gs pos="0">
                                    <a:srgbClr val="002060"/>
                                  </a:gs>
                                  <a:gs pos="50000">
                                    <a:srgbClr val="0070C0"/>
                                  </a:gs>
                                </a:gsLst>
                                <a:lin ang="13500000" scaled="1"/>
                                <a:tileRect/>
                              </a:gradFill>
                            </a:rPr>
                            <a:t>2011</a:t>
                          </a:r>
                          <a:endParaRPr lang="da-DK" sz="4000" b="1" dirty="0">
                            <a:gradFill flip="none" rotWithShape="1">
                              <a:gsLst>
                                <a:gs pos="0">
                                  <a:srgbClr val="002060"/>
                                </a:gs>
                                <a:gs pos="50000">
                                  <a:srgbClr val="0070C0"/>
                                </a:gs>
                              </a:gsLst>
                              <a:lin ang="13500000" scaled="1"/>
                              <a:tileRect/>
                            </a:gradFill>
                          </a:endParaRPr>
                        </a:p>
                      </a:txBody>
                      <a:useSpRect/>
                    </a:txSp>
                  </a:sp>
                  <a:sp>
                    <a:nvSpPr>
                      <a:cNvPr id="67" name="Tekstboks 32"/>
                      <a:cNvSpPr txBox="1"/>
                    </a:nvSpPr>
                    <a:spPr>
                      <a:xfrm>
                        <a:off x="3908843" y="1474677"/>
                        <a:ext cx="1223412" cy="707886"/>
                      </a:xfrm>
                      <a:prstGeom prst="rect">
                        <a:avLst/>
                      </a:prstGeom>
                      <a:noFill/>
                      <a:ln>
                        <a:noFill/>
                      </a:ln>
                    </a:spPr>
                    <a:txSp>
                      <a:txBody>
                        <a:bodyPr wrap="none" rtlCol="0">
                          <a:spAutoFit/>
                        </a:bodyPr>
                        <a:lstStyle>
                          <a:defPPr>
                            <a:defRPr lang="da-DK"/>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da-DK" sz="4000" b="1" dirty="0" smtClean="0">
                              <a:gradFill flip="none" rotWithShape="1">
                                <a:gsLst>
                                  <a:gs pos="0">
                                    <a:srgbClr val="002060"/>
                                  </a:gs>
                                  <a:gs pos="50000">
                                    <a:srgbClr val="0070C0"/>
                                  </a:gs>
                                </a:gsLst>
                                <a:lin ang="13500000" scaled="1"/>
                                <a:tileRect/>
                              </a:gradFill>
                            </a:rPr>
                            <a:t>2012</a:t>
                          </a:r>
                          <a:endParaRPr lang="da-DK" sz="4000" b="1" dirty="0">
                            <a:gradFill flip="none" rotWithShape="1">
                              <a:gsLst>
                                <a:gs pos="0">
                                  <a:srgbClr val="002060"/>
                                </a:gs>
                                <a:gs pos="50000">
                                  <a:srgbClr val="0070C0"/>
                                </a:gs>
                              </a:gsLst>
                              <a:lin ang="13500000" scaled="1"/>
                              <a:tileRect/>
                            </a:gradFill>
                          </a:endParaRPr>
                        </a:p>
                      </a:txBody>
                      <a:useSpRect/>
                    </a:txSp>
                  </a:sp>
                </lc:lockedCanvas>
              </a:graphicData>
            </a:graphic>
          </wp:inline>
        </w:drawing>
      </w:r>
    </w:p>
    <w:p w:rsidR="008F2D6C" w:rsidRDefault="0076609A" w:rsidP="008F2D6C">
      <w:pPr>
        <w:pStyle w:val="ListParagraph"/>
        <w:ind w:left="0"/>
        <w:jc w:val="center"/>
        <w:rPr>
          <w:rFonts w:ascii="Times New Roman" w:hAnsi="Times New Roman" w:cs="Times New Roman"/>
          <w:b/>
          <w:sz w:val="24"/>
          <w:szCs w:val="24"/>
        </w:rPr>
      </w:pPr>
      <w:r w:rsidRPr="0076609A">
        <w:rPr>
          <w:rFonts w:ascii="Times New Roman" w:hAnsi="Times New Roman" w:cs="Times New Roman"/>
          <w:b/>
          <w:sz w:val="24"/>
          <w:szCs w:val="24"/>
        </w:rPr>
        <w:t>Fig</w:t>
      </w:r>
      <w:r w:rsidR="00712112">
        <w:rPr>
          <w:rFonts w:ascii="Times New Roman" w:hAnsi="Times New Roman" w:cs="Times New Roman"/>
          <w:b/>
          <w:sz w:val="24"/>
          <w:szCs w:val="24"/>
        </w:rPr>
        <w:t>.</w:t>
      </w:r>
      <w:r w:rsidRPr="0076609A">
        <w:rPr>
          <w:rFonts w:ascii="Times New Roman" w:hAnsi="Times New Roman" w:cs="Times New Roman"/>
          <w:b/>
          <w:sz w:val="24"/>
          <w:szCs w:val="24"/>
        </w:rPr>
        <w:t xml:space="preserve"> 16</w:t>
      </w:r>
      <w:r w:rsidR="00712112">
        <w:rPr>
          <w:rFonts w:ascii="Times New Roman" w:hAnsi="Times New Roman" w:cs="Times New Roman"/>
          <w:b/>
          <w:sz w:val="24"/>
          <w:szCs w:val="24"/>
        </w:rPr>
        <w:t xml:space="preserve">. </w:t>
      </w:r>
      <w:r w:rsidR="008F2D6C">
        <w:rPr>
          <w:rFonts w:ascii="Times New Roman" w:hAnsi="Times New Roman" w:cs="Times New Roman"/>
          <w:b/>
          <w:sz w:val="24"/>
          <w:szCs w:val="24"/>
        </w:rPr>
        <w:t xml:space="preserve"> Timeline Chart</w:t>
      </w:r>
    </w:p>
    <w:p w:rsidR="00B17FED" w:rsidRDefault="00B17FED" w:rsidP="008F2D6C">
      <w:pPr>
        <w:pStyle w:val="ListParagraph"/>
        <w:ind w:left="0"/>
        <w:jc w:val="center"/>
        <w:rPr>
          <w:rFonts w:ascii="Times New Roman" w:hAnsi="Times New Roman" w:cs="Times New Roman"/>
          <w:b/>
          <w:sz w:val="24"/>
          <w:szCs w:val="24"/>
        </w:rPr>
      </w:pPr>
    </w:p>
    <w:p w:rsidR="00B17FED" w:rsidRDefault="00B17FED" w:rsidP="008F2D6C">
      <w:pPr>
        <w:pStyle w:val="ListParagraph"/>
        <w:ind w:left="0"/>
        <w:jc w:val="center"/>
        <w:rPr>
          <w:rFonts w:ascii="Times New Roman" w:hAnsi="Times New Roman" w:cs="Times New Roman"/>
          <w:b/>
          <w:sz w:val="24"/>
          <w:szCs w:val="24"/>
        </w:rPr>
      </w:pPr>
    </w:p>
    <w:p w:rsidR="00B17FED" w:rsidRDefault="00B17FED" w:rsidP="008F2D6C">
      <w:pPr>
        <w:pStyle w:val="ListParagraph"/>
        <w:ind w:left="0"/>
        <w:jc w:val="center"/>
        <w:rPr>
          <w:rFonts w:ascii="Times New Roman" w:hAnsi="Times New Roman" w:cs="Times New Roman"/>
          <w:b/>
          <w:sz w:val="24"/>
          <w:szCs w:val="24"/>
        </w:rPr>
      </w:pPr>
    </w:p>
    <w:p w:rsidR="008F2D6C" w:rsidRPr="008F2D6C" w:rsidRDefault="008F2D6C" w:rsidP="008F2D6C">
      <w:pPr>
        <w:pStyle w:val="ListParagraph"/>
        <w:ind w:left="0"/>
        <w:jc w:val="center"/>
        <w:rPr>
          <w:rFonts w:ascii="Times New Roman" w:hAnsi="Times New Roman" w:cs="Times New Roman"/>
          <w:b/>
          <w:sz w:val="24"/>
          <w:szCs w:val="24"/>
        </w:rPr>
      </w:pPr>
    </w:p>
    <w:p w:rsidR="002C45C2" w:rsidRPr="002958C0" w:rsidRDefault="002C45C2" w:rsidP="003D106E">
      <w:pPr>
        <w:pStyle w:val="ListParagraph"/>
        <w:numPr>
          <w:ilvl w:val="0"/>
          <w:numId w:val="18"/>
        </w:numPr>
        <w:ind w:left="0" w:firstLine="0"/>
        <w:rPr>
          <w:rFonts w:ascii="Times New Roman" w:hAnsi="Times New Roman" w:cs="Times New Roman"/>
          <w:b/>
          <w:sz w:val="28"/>
          <w:szCs w:val="28"/>
        </w:rPr>
      </w:pPr>
      <w:r w:rsidRPr="002958C0">
        <w:rPr>
          <w:rFonts w:ascii="Times New Roman" w:hAnsi="Times New Roman" w:cs="Times New Roman"/>
          <w:b/>
          <w:sz w:val="28"/>
          <w:szCs w:val="28"/>
        </w:rPr>
        <w:lastRenderedPageBreak/>
        <w:t>TASK DISTRIBUTION:-</w:t>
      </w:r>
    </w:p>
    <w:p w:rsidR="002C45C2" w:rsidRPr="00AD0C7E" w:rsidRDefault="002C45C2">
      <w:pPr>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2394"/>
        <w:gridCol w:w="2394"/>
      </w:tblGrid>
      <w:tr w:rsidR="00DE5975" w:rsidRPr="00AD0C7E" w:rsidTr="004E3BC7">
        <w:tc>
          <w:tcPr>
            <w:tcW w:w="2394" w:type="dxa"/>
            <w:shd w:val="clear" w:color="auto" w:fill="auto"/>
          </w:tcPr>
          <w:p w:rsidR="00DE5975" w:rsidRPr="00AD0C7E" w:rsidRDefault="00DE5975" w:rsidP="004E3BC7">
            <w:pPr>
              <w:autoSpaceDE w:val="0"/>
              <w:autoSpaceDN w:val="0"/>
              <w:adjustRightInd w:val="0"/>
              <w:spacing w:after="0" w:line="240" w:lineRule="auto"/>
              <w:jc w:val="center"/>
              <w:rPr>
                <w:rFonts w:ascii="Times New Roman" w:hAnsi="Times New Roman"/>
                <w:sz w:val="24"/>
                <w:szCs w:val="24"/>
              </w:rPr>
            </w:pPr>
            <w:r w:rsidRPr="00AD0C7E">
              <w:rPr>
                <w:rFonts w:ascii="Times New Roman" w:hAnsi="Times New Roman"/>
                <w:sz w:val="24"/>
                <w:szCs w:val="24"/>
              </w:rPr>
              <w:t>Tasks</w:t>
            </w:r>
          </w:p>
        </w:tc>
        <w:tc>
          <w:tcPr>
            <w:tcW w:w="2394" w:type="dxa"/>
            <w:shd w:val="clear" w:color="auto" w:fill="auto"/>
          </w:tcPr>
          <w:p w:rsidR="00DE5975" w:rsidRPr="00AD0C7E" w:rsidRDefault="00DE5975" w:rsidP="004E3BC7">
            <w:pPr>
              <w:autoSpaceDE w:val="0"/>
              <w:autoSpaceDN w:val="0"/>
              <w:adjustRightInd w:val="0"/>
              <w:spacing w:after="0" w:line="240" w:lineRule="auto"/>
              <w:jc w:val="center"/>
              <w:rPr>
                <w:rFonts w:ascii="Times New Roman" w:hAnsi="Times New Roman"/>
                <w:sz w:val="24"/>
                <w:szCs w:val="24"/>
              </w:rPr>
            </w:pPr>
            <w:r w:rsidRPr="00AD0C7E">
              <w:rPr>
                <w:rFonts w:ascii="Times New Roman" w:hAnsi="Times New Roman"/>
                <w:sz w:val="24"/>
                <w:szCs w:val="24"/>
              </w:rPr>
              <w:t>Umesh Nair</w:t>
            </w:r>
          </w:p>
        </w:tc>
        <w:tc>
          <w:tcPr>
            <w:tcW w:w="2394" w:type="dxa"/>
            <w:shd w:val="clear" w:color="auto" w:fill="auto"/>
          </w:tcPr>
          <w:p w:rsidR="00DE5975" w:rsidRPr="00AD0C7E" w:rsidRDefault="00DE5975" w:rsidP="004E3BC7">
            <w:pPr>
              <w:autoSpaceDE w:val="0"/>
              <w:autoSpaceDN w:val="0"/>
              <w:adjustRightInd w:val="0"/>
              <w:spacing w:after="0" w:line="240" w:lineRule="auto"/>
              <w:jc w:val="center"/>
              <w:rPr>
                <w:rFonts w:ascii="Times New Roman" w:hAnsi="Times New Roman"/>
                <w:sz w:val="24"/>
                <w:szCs w:val="24"/>
              </w:rPr>
            </w:pPr>
            <w:r w:rsidRPr="00AD0C7E">
              <w:rPr>
                <w:rFonts w:ascii="Times New Roman" w:hAnsi="Times New Roman"/>
                <w:sz w:val="24"/>
                <w:szCs w:val="24"/>
              </w:rPr>
              <w:t>Sreeram Krishnan</w:t>
            </w:r>
          </w:p>
        </w:tc>
        <w:tc>
          <w:tcPr>
            <w:tcW w:w="2394" w:type="dxa"/>
            <w:shd w:val="clear" w:color="auto" w:fill="auto"/>
          </w:tcPr>
          <w:p w:rsidR="00DE5975" w:rsidRPr="00AD0C7E" w:rsidRDefault="00DE5975" w:rsidP="004E3BC7">
            <w:pPr>
              <w:autoSpaceDE w:val="0"/>
              <w:autoSpaceDN w:val="0"/>
              <w:adjustRightInd w:val="0"/>
              <w:spacing w:after="0" w:line="240" w:lineRule="auto"/>
              <w:jc w:val="center"/>
              <w:rPr>
                <w:rFonts w:ascii="Times New Roman" w:hAnsi="Times New Roman"/>
                <w:sz w:val="24"/>
                <w:szCs w:val="24"/>
              </w:rPr>
            </w:pPr>
            <w:r w:rsidRPr="00AD0C7E">
              <w:rPr>
                <w:rFonts w:ascii="Times New Roman" w:hAnsi="Times New Roman"/>
                <w:sz w:val="24"/>
                <w:szCs w:val="24"/>
              </w:rPr>
              <w:t>Vinod Salunke</w:t>
            </w:r>
          </w:p>
        </w:tc>
      </w:tr>
      <w:tr w:rsidR="00DE5975" w:rsidRPr="00AD0C7E" w:rsidTr="00596F77">
        <w:trPr>
          <w:trHeight w:val="593"/>
        </w:trPr>
        <w:tc>
          <w:tcPr>
            <w:tcW w:w="2394" w:type="dxa"/>
            <w:shd w:val="clear" w:color="auto" w:fill="auto"/>
          </w:tcPr>
          <w:p w:rsidR="00DE5975" w:rsidRPr="00AD0C7E" w:rsidRDefault="00DE5975" w:rsidP="004E3BC7">
            <w:pPr>
              <w:autoSpaceDE w:val="0"/>
              <w:autoSpaceDN w:val="0"/>
              <w:adjustRightInd w:val="0"/>
              <w:spacing w:after="0" w:line="240" w:lineRule="auto"/>
              <w:jc w:val="center"/>
              <w:rPr>
                <w:rFonts w:ascii="Times New Roman" w:hAnsi="Times New Roman"/>
                <w:sz w:val="24"/>
                <w:szCs w:val="24"/>
              </w:rPr>
            </w:pPr>
            <w:r w:rsidRPr="00AD0C7E">
              <w:rPr>
                <w:rFonts w:ascii="Times New Roman" w:hAnsi="Times New Roman"/>
                <w:sz w:val="24"/>
                <w:szCs w:val="24"/>
              </w:rPr>
              <w:t>Setting up the arena</w:t>
            </w:r>
          </w:p>
        </w:tc>
        <w:tc>
          <w:tcPr>
            <w:tcW w:w="2394" w:type="dxa"/>
            <w:shd w:val="clear" w:color="auto" w:fill="auto"/>
          </w:tcPr>
          <w:p w:rsidR="00DE5975" w:rsidRPr="00AD0C7E" w:rsidRDefault="00DE5975" w:rsidP="00FC4977">
            <w:p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DE5975">
            <w:pPr>
              <w:numPr>
                <w:ilvl w:val="0"/>
                <w:numId w:val="22"/>
              </w:num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DE5975">
            <w:pPr>
              <w:pStyle w:val="ListParagraph"/>
              <w:numPr>
                <w:ilvl w:val="0"/>
                <w:numId w:val="22"/>
              </w:numPr>
              <w:autoSpaceDE w:val="0"/>
              <w:autoSpaceDN w:val="0"/>
              <w:adjustRightInd w:val="0"/>
              <w:spacing w:after="0" w:line="240" w:lineRule="auto"/>
              <w:jc w:val="center"/>
              <w:rPr>
                <w:rFonts w:ascii="Times New Roman" w:hAnsi="Times New Roman"/>
                <w:sz w:val="24"/>
                <w:szCs w:val="24"/>
              </w:rPr>
            </w:pPr>
          </w:p>
        </w:tc>
      </w:tr>
      <w:tr w:rsidR="00DE5975" w:rsidRPr="00AD0C7E" w:rsidTr="00596F77">
        <w:trPr>
          <w:trHeight w:val="629"/>
        </w:trPr>
        <w:tc>
          <w:tcPr>
            <w:tcW w:w="2394" w:type="dxa"/>
            <w:shd w:val="clear" w:color="auto" w:fill="auto"/>
          </w:tcPr>
          <w:p w:rsidR="00DE5975" w:rsidRPr="00AD0C7E" w:rsidRDefault="00DE5975" w:rsidP="004E3BC7">
            <w:pPr>
              <w:autoSpaceDE w:val="0"/>
              <w:autoSpaceDN w:val="0"/>
              <w:adjustRightInd w:val="0"/>
              <w:spacing w:after="0" w:line="240" w:lineRule="auto"/>
              <w:jc w:val="center"/>
              <w:rPr>
                <w:rFonts w:ascii="Times New Roman" w:hAnsi="Times New Roman"/>
                <w:sz w:val="24"/>
                <w:szCs w:val="24"/>
              </w:rPr>
            </w:pPr>
            <w:r w:rsidRPr="00AD0C7E">
              <w:rPr>
                <w:rFonts w:ascii="Times New Roman" w:hAnsi="Times New Roman"/>
                <w:sz w:val="24"/>
                <w:szCs w:val="24"/>
              </w:rPr>
              <w:t>Basic movements of robot</w:t>
            </w:r>
          </w:p>
        </w:tc>
        <w:tc>
          <w:tcPr>
            <w:tcW w:w="2394" w:type="dxa"/>
            <w:shd w:val="clear" w:color="auto" w:fill="auto"/>
          </w:tcPr>
          <w:p w:rsidR="00DE5975" w:rsidRPr="00AD0C7E" w:rsidRDefault="00DE5975" w:rsidP="004E3BC7">
            <w:p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4E3BC7">
            <w:p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DE5975">
            <w:pPr>
              <w:numPr>
                <w:ilvl w:val="0"/>
                <w:numId w:val="22"/>
              </w:numPr>
              <w:autoSpaceDE w:val="0"/>
              <w:autoSpaceDN w:val="0"/>
              <w:adjustRightInd w:val="0"/>
              <w:spacing w:after="0" w:line="240" w:lineRule="auto"/>
              <w:jc w:val="center"/>
              <w:rPr>
                <w:rFonts w:ascii="Times New Roman" w:hAnsi="Times New Roman"/>
                <w:sz w:val="24"/>
                <w:szCs w:val="24"/>
              </w:rPr>
            </w:pPr>
          </w:p>
        </w:tc>
      </w:tr>
      <w:tr w:rsidR="00DE5975" w:rsidRPr="00AD0C7E" w:rsidTr="006D0CAC">
        <w:trPr>
          <w:trHeight w:val="683"/>
        </w:trPr>
        <w:tc>
          <w:tcPr>
            <w:tcW w:w="2394" w:type="dxa"/>
            <w:shd w:val="clear" w:color="auto" w:fill="auto"/>
          </w:tcPr>
          <w:p w:rsidR="00DE5975" w:rsidRPr="00AD0C7E" w:rsidRDefault="00DE5975" w:rsidP="004E3BC7">
            <w:pPr>
              <w:autoSpaceDE w:val="0"/>
              <w:autoSpaceDN w:val="0"/>
              <w:adjustRightInd w:val="0"/>
              <w:spacing w:after="0" w:line="240" w:lineRule="auto"/>
              <w:jc w:val="center"/>
              <w:rPr>
                <w:rFonts w:ascii="Times New Roman" w:hAnsi="Times New Roman"/>
                <w:sz w:val="24"/>
                <w:szCs w:val="24"/>
              </w:rPr>
            </w:pPr>
            <w:r w:rsidRPr="00AD0C7E">
              <w:rPr>
                <w:rFonts w:ascii="Times New Roman" w:hAnsi="Times New Roman"/>
                <w:sz w:val="24"/>
                <w:szCs w:val="24"/>
              </w:rPr>
              <w:t>Image processing</w:t>
            </w:r>
          </w:p>
        </w:tc>
        <w:tc>
          <w:tcPr>
            <w:tcW w:w="2394" w:type="dxa"/>
            <w:shd w:val="clear" w:color="auto" w:fill="auto"/>
          </w:tcPr>
          <w:p w:rsidR="00DE5975" w:rsidRPr="00AD0C7E" w:rsidRDefault="00DE5975" w:rsidP="00DE5975">
            <w:pPr>
              <w:numPr>
                <w:ilvl w:val="0"/>
                <w:numId w:val="22"/>
              </w:num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DE5975">
            <w:pPr>
              <w:pStyle w:val="ListParagraph"/>
              <w:numPr>
                <w:ilvl w:val="0"/>
                <w:numId w:val="22"/>
              </w:num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DE5975">
            <w:pPr>
              <w:autoSpaceDE w:val="0"/>
              <w:autoSpaceDN w:val="0"/>
              <w:adjustRightInd w:val="0"/>
              <w:spacing w:after="0" w:line="240" w:lineRule="auto"/>
              <w:jc w:val="center"/>
              <w:rPr>
                <w:rFonts w:ascii="Times New Roman" w:hAnsi="Times New Roman"/>
                <w:sz w:val="24"/>
                <w:szCs w:val="24"/>
              </w:rPr>
            </w:pPr>
          </w:p>
        </w:tc>
      </w:tr>
      <w:tr w:rsidR="00DE5975" w:rsidRPr="00AD0C7E" w:rsidTr="004E3BC7">
        <w:tc>
          <w:tcPr>
            <w:tcW w:w="2394" w:type="dxa"/>
            <w:shd w:val="clear" w:color="auto" w:fill="auto"/>
          </w:tcPr>
          <w:p w:rsidR="00DE5975" w:rsidRPr="00AD0C7E" w:rsidRDefault="00FC4977" w:rsidP="004E3BC7">
            <w:pPr>
              <w:autoSpaceDE w:val="0"/>
              <w:autoSpaceDN w:val="0"/>
              <w:adjustRightInd w:val="0"/>
              <w:spacing w:after="0" w:line="240" w:lineRule="auto"/>
              <w:jc w:val="center"/>
              <w:rPr>
                <w:rFonts w:ascii="Times New Roman" w:hAnsi="Times New Roman"/>
                <w:sz w:val="24"/>
                <w:szCs w:val="24"/>
              </w:rPr>
            </w:pPr>
            <w:r w:rsidRPr="00AD0C7E">
              <w:rPr>
                <w:rFonts w:ascii="Times New Roman" w:hAnsi="Times New Roman"/>
                <w:sz w:val="24"/>
                <w:szCs w:val="24"/>
              </w:rPr>
              <w:t>Wireless communication using Zigbee</w:t>
            </w:r>
          </w:p>
        </w:tc>
        <w:tc>
          <w:tcPr>
            <w:tcW w:w="2394" w:type="dxa"/>
            <w:shd w:val="clear" w:color="auto" w:fill="auto"/>
          </w:tcPr>
          <w:p w:rsidR="00DE5975" w:rsidRPr="00AD0C7E" w:rsidRDefault="00DE5975" w:rsidP="00DE5975">
            <w:pPr>
              <w:numPr>
                <w:ilvl w:val="0"/>
                <w:numId w:val="22"/>
              </w:num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DE5975">
            <w:pPr>
              <w:numPr>
                <w:ilvl w:val="0"/>
                <w:numId w:val="22"/>
              </w:num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DE5975">
            <w:pPr>
              <w:numPr>
                <w:ilvl w:val="0"/>
                <w:numId w:val="22"/>
              </w:numPr>
              <w:autoSpaceDE w:val="0"/>
              <w:autoSpaceDN w:val="0"/>
              <w:adjustRightInd w:val="0"/>
              <w:spacing w:after="0" w:line="240" w:lineRule="auto"/>
              <w:jc w:val="center"/>
              <w:rPr>
                <w:rFonts w:ascii="Times New Roman" w:hAnsi="Times New Roman"/>
                <w:sz w:val="24"/>
                <w:szCs w:val="24"/>
              </w:rPr>
            </w:pPr>
          </w:p>
        </w:tc>
      </w:tr>
      <w:tr w:rsidR="00DE5975" w:rsidRPr="00AD0C7E" w:rsidTr="006D0CAC">
        <w:trPr>
          <w:trHeight w:val="755"/>
        </w:trPr>
        <w:tc>
          <w:tcPr>
            <w:tcW w:w="2394" w:type="dxa"/>
            <w:shd w:val="clear" w:color="auto" w:fill="auto"/>
          </w:tcPr>
          <w:p w:rsidR="00DE5975" w:rsidRPr="00AD0C7E" w:rsidRDefault="00FC4977" w:rsidP="004E3BC7">
            <w:pPr>
              <w:autoSpaceDE w:val="0"/>
              <w:autoSpaceDN w:val="0"/>
              <w:adjustRightInd w:val="0"/>
              <w:spacing w:after="0" w:line="240" w:lineRule="auto"/>
              <w:jc w:val="center"/>
              <w:rPr>
                <w:rFonts w:ascii="Times New Roman" w:hAnsi="Times New Roman"/>
                <w:sz w:val="24"/>
                <w:szCs w:val="24"/>
              </w:rPr>
            </w:pPr>
            <w:r w:rsidRPr="00AD0C7E">
              <w:rPr>
                <w:rFonts w:ascii="Times New Roman" w:hAnsi="Times New Roman"/>
                <w:sz w:val="24"/>
                <w:szCs w:val="24"/>
              </w:rPr>
              <w:t>Integration</w:t>
            </w:r>
          </w:p>
        </w:tc>
        <w:tc>
          <w:tcPr>
            <w:tcW w:w="2394" w:type="dxa"/>
            <w:shd w:val="clear" w:color="auto" w:fill="auto"/>
          </w:tcPr>
          <w:p w:rsidR="00DE5975" w:rsidRPr="00AD0C7E" w:rsidRDefault="00DE5975" w:rsidP="00FC4977">
            <w:pPr>
              <w:pStyle w:val="ListParagraph"/>
              <w:numPr>
                <w:ilvl w:val="0"/>
                <w:numId w:val="22"/>
              </w:num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FC4977">
            <w:p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DE5975">
            <w:pPr>
              <w:numPr>
                <w:ilvl w:val="0"/>
                <w:numId w:val="22"/>
              </w:numPr>
              <w:autoSpaceDE w:val="0"/>
              <w:autoSpaceDN w:val="0"/>
              <w:adjustRightInd w:val="0"/>
              <w:spacing w:after="0" w:line="240" w:lineRule="auto"/>
              <w:jc w:val="center"/>
              <w:rPr>
                <w:rFonts w:ascii="Times New Roman" w:hAnsi="Times New Roman"/>
                <w:sz w:val="24"/>
                <w:szCs w:val="24"/>
              </w:rPr>
            </w:pPr>
          </w:p>
        </w:tc>
      </w:tr>
      <w:tr w:rsidR="00DE5975" w:rsidRPr="00AD0C7E" w:rsidTr="006D0CAC">
        <w:trPr>
          <w:trHeight w:val="980"/>
        </w:trPr>
        <w:tc>
          <w:tcPr>
            <w:tcW w:w="2394" w:type="dxa"/>
            <w:shd w:val="clear" w:color="auto" w:fill="auto"/>
          </w:tcPr>
          <w:p w:rsidR="00DE5975" w:rsidRPr="00AD0C7E" w:rsidRDefault="00DE5975" w:rsidP="004E3BC7">
            <w:pPr>
              <w:autoSpaceDE w:val="0"/>
              <w:autoSpaceDN w:val="0"/>
              <w:adjustRightInd w:val="0"/>
              <w:spacing w:after="0" w:line="240" w:lineRule="auto"/>
              <w:jc w:val="center"/>
              <w:rPr>
                <w:rFonts w:ascii="Times New Roman" w:hAnsi="Times New Roman"/>
                <w:sz w:val="24"/>
                <w:szCs w:val="24"/>
              </w:rPr>
            </w:pPr>
            <w:r w:rsidRPr="00AD0C7E">
              <w:rPr>
                <w:rFonts w:ascii="Times New Roman" w:hAnsi="Times New Roman"/>
                <w:sz w:val="24"/>
                <w:szCs w:val="24"/>
              </w:rPr>
              <w:t>Testing</w:t>
            </w:r>
          </w:p>
        </w:tc>
        <w:tc>
          <w:tcPr>
            <w:tcW w:w="2394" w:type="dxa"/>
            <w:shd w:val="clear" w:color="auto" w:fill="auto"/>
          </w:tcPr>
          <w:p w:rsidR="00DE5975" w:rsidRPr="00AD0C7E" w:rsidRDefault="00DE5975" w:rsidP="00DE5975">
            <w:pPr>
              <w:numPr>
                <w:ilvl w:val="0"/>
                <w:numId w:val="22"/>
              </w:num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DE5975">
            <w:pPr>
              <w:numPr>
                <w:ilvl w:val="0"/>
                <w:numId w:val="22"/>
              </w:num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FC4977">
            <w:pPr>
              <w:autoSpaceDE w:val="0"/>
              <w:autoSpaceDN w:val="0"/>
              <w:adjustRightInd w:val="0"/>
              <w:spacing w:after="0" w:line="240" w:lineRule="auto"/>
              <w:jc w:val="center"/>
              <w:rPr>
                <w:rFonts w:ascii="Times New Roman" w:hAnsi="Times New Roman"/>
                <w:sz w:val="24"/>
                <w:szCs w:val="24"/>
              </w:rPr>
            </w:pPr>
          </w:p>
        </w:tc>
      </w:tr>
      <w:tr w:rsidR="00DE5975" w:rsidRPr="00AD0C7E" w:rsidTr="006D0CAC">
        <w:trPr>
          <w:trHeight w:val="980"/>
        </w:trPr>
        <w:tc>
          <w:tcPr>
            <w:tcW w:w="2394" w:type="dxa"/>
            <w:shd w:val="clear" w:color="auto" w:fill="auto"/>
          </w:tcPr>
          <w:p w:rsidR="00DE5975" w:rsidRPr="00AD0C7E" w:rsidRDefault="00DE5975" w:rsidP="004E3BC7">
            <w:pPr>
              <w:autoSpaceDE w:val="0"/>
              <w:autoSpaceDN w:val="0"/>
              <w:adjustRightInd w:val="0"/>
              <w:spacing w:after="0" w:line="240" w:lineRule="auto"/>
              <w:jc w:val="center"/>
              <w:rPr>
                <w:rFonts w:ascii="Times New Roman" w:hAnsi="Times New Roman"/>
                <w:sz w:val="24"/>
                <w:szCs w:val="24"/>
              </w:rPr>
            </w:pPr>
            <w:r w:rsidRPr="00AD0C7E">
              <w:rPr>
                <w:rFonts w:ascii="Times New Roman" w:hAnsi="Times New Roman"/>
                <w:sz w:val="24"/>
                <w:szCs w:val="24"/>
              </w:rPr>
              <w:t>Documentation</w:t>
            </w:r>
          </w:p>
        </w:tc>
        <w:tc>
          <w:tcPr>
            <w:tcW w:w="2394" w:type="dxa"/>
            <w:shd w:val="clear" w:color="auto" w:fill="auto"/>
          </w:tcPr>
          <w:p w:rsidR="00DE5975" w:rsidRPr="00AD0C7E" w:rsidRDefault="00DE5975" w:rsidP="00DE5975">
            <w:pPr>
              <w:numPr>
                <w:ilvl w:val="0"/>
                <w:numId w:val="22"/>
              </w:num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DE5975">
            <w:pPr>
              <w:numPr>
                <w:ilvl w:val="0"/>
                <w:numId w:val="22"/>
              </w:numPr>
              <w:autoSpaceDE w:val="0"/>
              <w:autoSpaceDN w:val="0"/>
              <w:adjustRightInd w:val="0"/>
              <w:spacing w:after="0" w:line="240" w:lineRule="auto"/>
              <w:jc w:val="center"/>
              <w:rPr>
                <w:rFonts w:ascii="Times New Roman" w:hAnsi="Times New Roman"/>
                <w:sz w:val="24"/>
                <w:szCs w:val="24"/>
              </w:rPr>
            </w:pPr>
          </w:p>
        </w:tc>
        <w:tc>
          <w:tcPr>
            <w:tcW w:w="2394" w:type="dxa"/>
            <w:shd w:val="clear" w:color="auto" w:fill="auto"/>
          </w:tcPr>
          <w:p w:rsidR="00DE5975" w:rsidRPr="00AD0C7E" w:rsidRDefault="00DE5975" w:rsidP="00FC4977">
            <w:pPr>
              <w:pStyle w:val="ListParagraph"/>
              <w:numPr>
                <w:ilvl w:val="0"/>
                <w:numId w:val="22"/>
              </w:numPr>
              <w:autoSpaceDE w:val="0"/>
              <w:autoSpaceDN w:val="0"/>
              <w:adjustRightInd w:val="0"/>
              <w:spacing w:after="0" w:line="240" w:lineRule="auto"/>
              <w:jc w:val="center"/>
              <w:rPr>
                <w:rFonts w:ascii="Times New Roman" w:hAnsi="Times New Roman"/>
                <w:sz w:val="24"/>
                <w:szCs w:val="24"/>
              </w:rPr>
            </w:pPr>
          </w:p>
        </w:tc>
      </w:tr>
    </w:tbl>
    <w:p w:rsidR="00C0086F" w:rsidRDefault="00C0086F">
      <w:pPr>
        <w:rPr>
          <w:sz w:val="24"/>
          <w:szCs w:val="24"/>
        </w:rPr>
      </w:pPr>
    </w:p>
    <w:p w:rsidR="002D68AD" w:rsidRPr="002D68AD" w:rsidRDefault="002D68AD" w:rsidP="002D68AD">
      <w:pPr>
        <w:jc w:val="center"/>
        <w:rPr>
          <w:rFonts w:ascii="Times New Roman" w:hAnsi="Times New Roman" w:cs="Times New Roman"/>
          <w:b/>
          <w:sz w:val="24"/>
          <w:szCs w:val="24"/>
        </w:rPr>
      </w:pPr>
      <w:r w:rsidRPr="002D68AD">
        <w:rPr>
          <w:rFonts w:ascii="Times New Roman" w:hAnsi="Times New Roman" w:cs="Times New Roman"/>
          <w:b/>
          <w:sz w:val="24"/>
          <w:szCs w:val="24"/>
        </w:rPr>
        <w:t>Table No.  5</w:t>
      </w:r>
    </w:p>
    <w:p w:rsidR="004270A8" w:rsidRPr="00AD0C7E" w:rsidRDefault="004270A8">
      <w:pPr>
        <w:rPr>
          <w:sz w:val="24"/>
          <w:szCs w:val="24"/>
        </w:rPr>
      </w:pPr>
    </w:p>
    <w:p w:rsidR="004270A8" w:rsidRPr="00AD0C7E" w:rsidRDefault="004270A8">
      <w:pPr>
        <w:rPr>
          <w:sz w:val="24"/>
          <w:szCs w:val="24"/>
        </w:rPr>
      </w:pPr>
    </w:p>
    <w:p w:rsidR="004270A8" w:rsidRPr="00AD0C7E" w:rsidRDefault="004270A8">
      <w:pPr>
        <w:rPr>
          <w:sz w:val="24"/>
          <w:szCs w:val="24"/>
        </w:rPr>
      </w:pPr>
    </w:p>
    <w:p w:rsidR="004270A8" w:rsidRPr="00AD0C7E" w:rsidRDefault="004270A8">
      <w:pPr>
        <w:rPr>
          <w:sz w:val="24"/>
          <w:szCs w:val="24"/>
        </w:rPr>
      </w:pPr>
    </w:p>
    <w:p w:rsidR="004270A8" w:rsidRPr="00AD0C7E" w:rsidRDefault="004270A8">
      <w:pPr>
        <w:rPr>
          <w:sz w:val="24"/>
          <w:szCs w:val="24"/>
        </w:rPr>
      </w:pPr>
    </w:p>
    <w:p w:rsidR="004270A8" w:rsidRPr="00AD0C7E" w:rsidRDefault="004270A8">
      <w:pPr>
        <w:rPr>
          <w:sz w:val="24"/>
          <w:szCs w:val="24"/>
        </w:rPr>
      </w:pPr>
    </w:p>
    <w:p w:rsidR="004270A8" w:rsidRPr="00AD0C7E" w:rsidRDefault="004270A8">
      <w:pPr>
        <w:rPr>
          <w:sz w:val="24"/>
          <w:szCs w:val="24"/>
        </w:rPr>
      </w:pPr>
    </w:p>
    <w:p w:rsidR="004270A8" w:rsidRPr="00AD0C7E" w:rsidRDefault="004270A8">
      <w:pPr>
        <w:rPr>
          <w:sz w:val="24"/>
          <w:szCs w:val="24"/>
        </w:rPr>
      </w:pPr>
    </w:p>
    <w:p w:rsidR="00FE71E9" w:rsidRPr="002958C0" w:rsidRDefault="00FE71E9"/>
    <w:p w:rsidR="003B5D34" w:rsidRDefault="003B5D34" w:rsidP="004C18CC">
      <w:pPr>
        <w:pStyle w:val="ListParagraph"/>
        <w:numPr>
          <w:ilvl w:val="0"/>
          <w:numId w:val="18"/>
        </w:numPr>
        <w:ind w:left="0" w:firstLine="0"/>
        <w:jc w:val="both"/>
        <w:rPr>
          <w:rFonts w:ascii="Times New Roman" w:hAnsi="Times New Roman" w:cs="Times New Roman"/>
          <w:b/>
          <w:sz w:val="28"/>
          <w:szCs w:val="28"/>
        </w:rPr>
      </w:pPr>
      <w:r w:rsidRPr="002958C0">
        <w:rPr>
          <w:rFonts w:ascii="Times New Roman" w:hAnsi="Times New Roman" w:cs="Times New Roman"/>
          <w:b/>
          <w:sz w:val="28"/>
          <w:szCs w:val="28"/>
        </w:rPr>
        <w:lastRenderedPageBreak/>
        <w:t>CONCLUSION:-</w:t>
      </w:r>
    </w:p>
    <w:p w:rsidR="000D38E7" w:rsidRPr="002958C0" w:rsidRDefault="000D38E7" w:rsidP="000D38E7">
      <w:pPr>
        <w:pStyle w:val="ListParagraph"/>
        <w:ind w:left="0"/>
        <w:jc w:val="both"/>
        <w:rPr>
          <w:rFonts w:ascii="Times New Roman" w:hAnsi="Times New Roman" w:cs="Times New Roman"/>
          <w:b/>
          <w:sz w:val="28"/>
          <w:szCs w:val="28"/>
        </w:rPr>
      </w:pPr>
    </w:p>
    <w:p w:rsidR="003B5D34" w:rsidRPr="00A9665D" w:rsidRDefault="003B5D34" w:rsidP="004C18CC">
      <w:pPr>
        <w:jc w:val="both"/>
        <w:rPr>
          <w:rFonts w:ascii="Times New Roman" w:hAnsi="Times New Roman" w:cs="Times New Roman"/>
          <w:color w:val="222222"/>
          <w:sz w:val="24"/>
          <w:szCs w:val="24"/>
          <w:shd w:val="clear" w:color="auto" w:fill="FFFFFF"/>
        </w:rPr>
      </w:pPr>
      <w:r w:rsidRPr="00A9665D">
        <w:rPr>
          <w:rFonts w:ascii="Times New Roman" w:hAnsi="Times New Roman" w:cs="Times New Roman"/>
          <w:color w:val="222222"/>
          <w:sz w:val="24"/>
          <w:szCs w:val="24"/>
          <w:shd w:val="clear" w:color="auto" w:fill="FFFFFF"/>
        </w:rPr>
        <w:t>Thus we can say that using artificial intelligence, the robots can be used in real life for many app</w:t>
      </w:r>
      <w:r w:rsidR="00103920">
        <w:rPr>
          <w:rFonts w:ascii="Times New Roman" w:hAnsi="Times New Roman" w:cs="Times New Roman"/>
          <w:color w:val="222222"/>
          <w:sz w:val="24"/>
          <w:szCs w:val="24"/>
          <w:shd w:val="clear" w:color="auto" w:fill="FFFFFF"/>
        </w:rPr>
        <w:t>lication</w:t>
      </w:r>
      <w:r w:rsidRPr="00A9665D">
        <w:rPr>
          <w:rFonts w:ascii="Times New Roman" w:hAnsi="Times New Roman" w:cs="Times New Roman"/>
          <w:color w:val="222222"/>
          <w:sz w:val="24"/>
          <w:szCs w:val="24"/>
          <w:shd w:val="clear" w:color="auto" w:fill="FFFFFF"/>
        </w:rPr>
        <w:t>s like security, patrolling and entertainment.</w:t>
      </w:r>
      <w:r w:rsidR="00E716FB" w:rsidRPr="00A9665D">
        <w:rPr>
          <w:rFonts w:ascii="Times New Roman" w:hAnsi="Times New Roman" w:cs="Times New Roman"/>
          <w:color w:val="222222"/>
          <w:sz w:val="24"/>
          <w:szCs w:val="24"/>
          <w:shd w:val="clear" w:color="auto" w:fill="FFFFFF"/>
        </w:rPr>
        <w:t xml:space="preserve"> This project has demonstrated the use of image processing and wireless data transmission using Zigbee and their importance in today's world.</w:t>
      </w:r>
      <w:r w:rsidR="00BE534C" w:rsidRPr="00A9665D">
        <w:rPr>
          <w:rFonts w:ascii="Times New Roman" w:hAnsi="Times New Roman" w:cs="Times New Roman"/>
          <w:color w:val="222222"/>
          <w:sz w:val="24"/>
          <w:szCs w:val="24"/>
          <w:shd w:val="clear" w:color="auto" w:fill="FFFFFF"/>
        </w:rPr>
        <w:t xml:space="preserve"> Initially, this project was implemented using IR sensors</w:t>
      </w:r>
      <w:r w:rsidR="00103920">
        <w:rPr>
          <w:rFonts w:ascii="Times New Roman" w:hAnsi="Times New Roman" w:cs="Times New Roman"/>
          <w:color w:val="222222"/>
          <w:sz w:val="24"/>
          <w:szCs w:val="24"/>
          <w:shd w:val="clear" w:color="auto" w:fill="FFFFFF"/>
        </w:rPr>
        <w:t xml:space="preserve"> </w:t>
      </w:r>
      <w:r w:rsidR="00573FBB" w:rsidRPr="00A9665D">
        <w:rPr>
          <w:rFonts w:ascii="Times New Roman" w:hAnsi="Times New Roman" w:cs="Times New Roman"/>
          <w:color w:val="222222"/>
          <w:sz w:val="24"/>
          <w:szCs w:val="24"/>
          <w:shd w:val="clear" w:color="auto" w:fill="FFFFFF"/>
        </w:rPr>
        <w:t>which was quite time-consuming and tedious. By using Image processing in its place, the localization of robots has sped up, making the reactions of the robot much quicker.</w:t>
      </w: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3B5D34" w:rsidRDefault="003B5D34" w:rsidP="004C18CC">
      <w:pPr>
        <w:jc w:val="both"/>
      </w:pPr>
    </w:p>
    <w:p w:rsidR="002925A8" w:rsidRDefault="002925A8" w:rsidP="004C18CC">
      <w:pPr>
        <w:jc w:val="both"/>
      </w:pPr>
    </w:p>
    <w:p w:rsidR="000D38E7" w:rsidRDefault="000D38E7" w:rsidP="004C18CC">
      <w:pPr>
        <w:jc w:val="both"/>
      </w:pPr>
    </w:p>
    <w:p w:rsidR="004270A8" w:rsidRDefault="004270A8" w:rsidP="004C18CC">
      <w:pPr>
        <w:pStyle w:val="ListParagraph"/>
        <w:numPr>
          <w:ilvl w:val="0"/>
          <w:numId w:val="9"/>
        </w:numPr>
        <w:ind w:left="0" w:firstLine="0"/>
        <w:jc w:val="both"/>
        <w:rPr>
          <w:rFonts w:ascii="Times New Roman" w:hAnsi="Times New Roman" w:cs="Times New Roman"/>
          <w:b/>
          <w:sz w:val="28"/>
          <w:szCs w:val="28"/>
        </w:rPr>
      </w:pPr>
      <w:r w:rsidRPr="002958C0">
        <w:rPr>
          <w:rFonts w:ascii="Times New Roman" w:hAnsi="Times New Roman" w:cs="Times New Roman"/>
          <w:b/>
          <w:sz w:val="28"/>
          <w:szCs w:val="28"/>
        </w:rPr>
        <w:lastRenderedPageBreak/>
        <w:t>FUTURE WORK:-</w:t>
      </w:r>
    </w:p>
    <w:p w:rsidR="000D38E7" w:rsidRPr="002958C0" w:rsidRDefault="000D38E7" w:rsidP="000D38E7">
      <w:pPr>
        <w:pStyle w:val="ListParagraph"/>
        <w:ind w:left="0"/>
        <w:jc w:val="both"/>
        <w:rPr>
          <w:rFonts w:ascii="Times New Roman" w:hAnsi="Times New Roman" w:cs="Times New Roman"/>
          <w:b/>
          <w:sz w:val="28"/>
          <w:szCs w:val="28"/>
        </w:rPr>
      </w:pPr>
    </w:p>
    <w:p w:rsidR="004270A8" w:rsidRPr="00A9665D" w:rsidRDefault="004270A8" w:rsidP="004C18CC">
      <w:pPr>
        <w:jc w:val="both"/>
        <w:rPr>
          <w:rFonts w:ascii="Times New Roman" w:hAnsi="Times New Roman" w:cs="Times New Roman"/>
          <w:sz w:val="24"/>
          <w:szCs w:val="24"/>
        </w:rPr>
      </w:pPr>
      <w:r w:rsidRPr="00A9665D">
        <w:rPr>
          <w:rFonts w:ascii="Times New Roman" w:hAnsi="Times New Roman" w:cs="Times New Roman"/>
          <w:sz w:val="24"/>
          <w:szCs w:val="24"/>
        </w:rPr>
        <w:t>This project can be further extended in the following ways:-</w:t>
      </w:r>
    </w:p>
    <w:p w:rsidR="004270A8" w:rsidRPr="00A9665D" w:rsidRDefault="004270A8" w:rsidP="004C18CC">
      <w:pPr>
        <w:pStyle w:val="ListParagraph"/>
        <w:numPr>
          <w:ilvl w:val="0"/>
          <w:numId w:val="7"/>
        </w:numPr>
        <w:jc w:val="both"/>
        <w:rPr>
          <w:rFonts w:ascii="Times New Roman" w:hAnsi="Times New Roman" w:cs="Times New Roman"/>
          <w:sz w:val="24"/>
          <w:szCs w:val="24"/>
        </w:rPr>
      </w:pPr>
      <w:r w:rsidRPr="00A9665D">
        <w:rPr>
          <w:rFonts w:ascii="Times New Roman" w:hAnsi="Times New Roman" w:cs="Times New Roman"/>
          <w:sz w:val="24"/>
          <w:szCs w:val="24"/>
        </w:rPr>
        <w:t>Making use of more than 2 robots that will try and push every other robot out of the ring, or working as a team to push the other team out.</w:t>
      </w:r>
    </w:p>
    <w:p w:rsidR="002925A8" w:rsidRDefault="00706A3C" w:rsidP="004C18CC">
      <w:pPr>
        <w:pStyle w:val="ListParagraph"/>
        <w:numPr>
          <w:ilvl w:val="0"/>
          <w:numId w:val="7"/>
        </w:numPr>
        <w:jc w:val="both"/>
        <w:rPr>
          <w:rFonts w:ascii="Times New Roman" w:hAnsi="Times New Roman" w:cs="Times New Roman"/>
          <w:sz w:val="24"/>
          <w:szCs w:val="24"/>
        </w:rPr>
      </w:pPr>
      <w:r w:rsidRPr="00A9665D">
        <w:rPr>
          <w:rFonts w:ascii="Times New Roman" w:hAnsi="Times New Roman" w:cs="Times New Roman"/>
          <w:sz w:val="24"/>
          <w:szCs w:val="24"/>
        </w:rPr>
        <w:t>In the cleaning field, the robot can be made to push only select items out of the specific area, leaving the other items untouched.</w:t>
      </w: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pStyle w:val="ListParagraph"/>
        <w:jc w:val="both"/>
        <w:rPr>
          <w:rFonts w:ascii="Times New Roman" w:hAnsi="Times New Roman" w:cs="Times New Roman"/>
          <w:sz w:val="24"/>
          <w:szCs w:val="24"/>
        </w:rPr>
      </w:pPr>
    </w:p>
    <w:p w:rsidR="00983F87" w:rsidRDefault="00983F87" w:rsidP="00983F87">
      <w:pPr>
        <w:ind w:left="360"/>
        <w:jc w:val="both"/>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983F87" w:rsidRDefault="00983F87" w:rsidP="00983F87">
      <w:pPr>
        <w:jc w:val="both"/>
        <w:rPr>
          <w:rFonts w:ascii="Times New Roman" w:hAnsi="Times New Roman" w:cs="Times New Roman"/>
          <w:sz w:val="24"/>
          <w:szCs w:val="24"/>
        </w:rPr>
      </w:pPr>
    </w:p>
    <w:p w:rsidR="00983F87" w:rsidRDefault="00983F87" w:rsidP="00983F87">
      <w:pPr>
        <w:ind w:left="360"/>
        <w:jc w:val="both"/>
        <w:rPr>
          <w:rFonts w:ascii="Times New Roman" w:hAnsi="Times New Roman" w:cs="Times New Roman"/>
          <w:sz w:val="24"/>
          <w:szCs w:val="24"/>
        </w:rPr>
      </w:pPr>
      <w:r>
        <w:t>[</w:t>
      </w:r>
      <w:r w:rsidRPr="009261C0">
        <w:rPr>
          <w:rFonts w:ascii="Times New Roman" w:hAnsi="Times New Roman" w:cs="Times New Roman"/>
          <w:sz w:val="24"/>
          <w:szCs w:val="24"/>
        </w:rPr>
        <w:t xml:space="preserve">1] </w:t>
      </w:r>
      <w:r>
        <w:rPr>
          <w:rFonts w:ascii="Times New Roman" w:hAnsi="Times New Roman" w:cs="Times New Roman"/>
          <w:sz w:val="24"/>
          <w:szCs w:val="24"/>
        </w:rPr>
        <w:t>Tennis Ball Collector</w:t>
      </w:r>
      <w:r w:rsidRPr="009261C0">
        <w:rPr>
          <w:rFonts w:ascii="Times New Roman" w:hAnsi="Times New Roman" w:cs="Times New Roman"/>
          <w:sz w:val="24"/>
          <w:szCs w:val="24"/>
        </w:rPr>
        <w:t xml:space="preserve"> Robot By E-Yantra Team</w:t>
      </w:r>
      <w:r>
        <w:rPr>
          <w:rFonts w:ascii="Times New Roman" w:hAnsi="Times New Roman" w:cs="Times New Roman"/>
          <w:sz w:val="24"/>
          <w:szCs w:val="24"/>
        </w:rPr>
        <w:t xml:space="preserve">: </w:t>
      </w:r>
      <w:hyperlink r:id="rId26" w:history="1">
        <w:r w:rsidRPr="009261C0">
          <w:rPr>
            <w:rStyle w:val="Hyperlink"/>
            <w:rFonts w:ascii="Times New Roman" w:hAnsi="Times New Roman" w:cs="Times New Roman"/>
            <w:sz w:val="24"/>
            <w:szCs w:val="24"/>
          </w:rPr>
          <w:t>http://www.e-yantra.org/ci/projects/code/73</w:t>
        </w:r>
      </w:hyperlink>
    </w:p>
    <w:p w:rsidR="00983F87" w:rsidRPr="009261C0" w:rsidRDefault="00983F87" w:rsidP="00983F87">
      <w:pPr>
        <w:ind w:left="360"/>
        <w:jc w:val="both"/>
        <w:rPr>
          <w:rFonts w:ascii="Times New Roman" w:hAnsi="Times New Roman" w:cs="Times New Roman"/>
          <w:sz w:val="24"/>
          <w:szCs w:val="24"/>
        </w:rPr>
      </w:pPr>
    </w:p>
    <w:p w:rsidR="00983F87" w:rsidRPr="00637223" w:rsidRDefault="00983F87" w:rsidP="00983F87">
      <w:pPr>
        <w:ind w:left="360"/>
        <w:jc w:val="both"/>
        <w:rPr>
          <w:rFonts w:ascii="Times New Roman" w:hAnsi="Times New Roman" w:cs="Times New Roman"/>
          <w:sz w:val="24"/>
          <w:szCs w:val="24"/>
        </w:rPr>
      </w:pPr>
      <w:r>
        <w:rPr>
          <w:rFonts w:ascii="Times New Roman" w:hAnsi="Times New Roman" w:cs="Times New Roman"/>
          <w:sz w:val="24"/>
          <w:szCs w:val="24"/>
        </w:rPr>
        <w:t xml:space="preserve">[2] Image Processing using MATLAB: </w:t>
      </w:r>
      <w:hyperlink r:id="rId27" w:history="1">
        <w:r>
          <w:rPr>
            <w:rStyle w:val="Hyperlink"/>
          </w:rPr>
          <w:t>http://www.mathworks.in/matlabcentral/</w:t>
        </w:r>
      </w:hyperlink>
    </w:p>
    <w:p w:rsidR="00983F87" w:rsidRDefault="00983F87" w:rsidP="00983F87">
      <w:pPr>
        <w:pStyle w:val="ListParagraph"/>
        <w:jc w:val="both"/>
        <w:rPr>
          <w:rFonts w:ascii="Times New Roman" w:hAnsi="Times New Roman" w:cs="Times New Roman"/>
          <w:sz w:val="24"/>
          <w:szCs w:val="24"/>
        </w:rPr>
      </w:pPr>
    </w:p>
    <w:p w:rsidR="00983F87" w:rsidRPr="00637223" w:rsidRDefault="00983F87" w:rsidP="00983F87">
      <w:pPr>
        <w:ind w:left="360"/>
        <w:jc w:val="both"/>
        <w:rPr>
          <w:rFonts w:ascii="Times New Roman" w:hAnsi="Times New Roman" w:cs="Times New Roman"/>
          <w:sz w:val="24"/>
          <w:szCs w:val="24"/>
        </w:rPr>
      </w:pPr>
      <w:r>
        <w:rPr>
          <w:rFonts w:ascii="Times New Roman" w:hAnsi="Times New Roman" w:cs="Times New Roman"/>
          <w:sz w:val="24"/>
          <w:szCs w:val="24"/>
        </w:rPr>
        <w:t xml:space="preserve">[3] </w:t>
      </w:r>
      <w:r w:rsidRPr="00637223">
        <w:rPr>
          <w:rFonts w:ascii="Times New Roman" w:hAnsi="Times New Roman" w:cs="Times New Roman"/>
          <w:sz w:val="24"/>
          <w:szCs w:val="24"/>
        </w:rPr>
        <w:t>Robert M. Haralick, “Computer and Robot Vision”</w:t>
      </w:r>
    </w:p>
    <w:p w:rsidR="00983F87" w:rsidRDefault="00983F87" w:rsidP="00983F87">
      <w:pPr>
        <w:pStyle w:val="ListParagraph"/>
        <w:jc w:val="both"/>
        <w:rPr>
          <w:rFonts w:ascii="Times New Roman" w:hAnsi="Times New Roman" w:cs="Times New Roman"/>
          <w:sz w:val="24"/>
          <w:szCs w:val="24"/>
        </w:rPr>
      </w:pPr>
    </w:p>
    <w:p w:rsidR="00983F87" w:rsidRPr="00637223" w:rsidRDefault="00983F87" w:rsidP="00983F87">
      <w:pPr>
        <w:ind w:left="360"/>
        <w:jc w:val="both"/>
        <w:rPr>
          <w:rFonts w:ascii="Times New Roman" w:hAnsi="Times New Roman" w:cs="Times New Roman"/>
          <w:sz w:val="24"/>
          <w:szCs w:val="24"/>
        </w:rPr>
      </w:pPr>
      <w:r>
        <w:rPr>
          <w:rFonts w:ascii="Times New Roman" w:hAnsi="Times New Roman" w:cs="Times New Roman"/>
          <w:sz w:val="24"/>
          <w:szCs w:val="24"/>
        </w:rPr>
        <w:t xml:space="preserve">[4] </w:t>
      </w:r>
      <w:r w:rsidRPr="00637223">
        <w:rPr>
          <w:rFonts w:ascii="Times New Roman" w:hAnsi="Times New Roman" w:cs="Times New Roman"/>
          <w:sz w:val="24"/>
          <w:szCs w:val="24"/>
        </w:rPr>
        <w:t>Nichu sebe Michel S Lew.,Thomas S Haung: “Computer vision in human-computer interaction”</w:t>
      </w:r>
    </w:p>
    <w:p w:rsidR="00983F87" w:rsidRDefault="00983F87" w:rsidP="00983F87">
      <w:pPr>
        <w:pStyle w:val="ListParagraph"/>
        <w:jc w:val="both"/>
        <w:rPr>
          <w:rFonts w:ascii="Times New Roman" w:hAnsi="Times New Roman" w:cs="Times New Roman"/>
          <w:sz w:val="24"/>
          <w:szCs w:val="24"/>
        </w:rPr>
      </w:pPr>
    </w:p>
    <w:p w:rsidR="00983F87" w:rsidRPr="00637223" w:rsidRDefault="00983F87" w:rsidP="00983F87">
      <w:pPr>
        <w:ind w:left="360"/>
        <w:jc w:val="both"/>
        <w:rPr>
          <w:rFonts w:ascii="Times New Roman" w:hAnsi="Times New Roman" w:cs="Times New Roman"/>
          <w:sz w:val="24"/>
          <w:szCs w:val="24"/>
        </w:rPr>
      </w:pPr>
      <w:r>
        <w:rPr>
          <w:rFonts w:ascii="Times New Roman" w:hAnsi="Times New Roman" w:cs="Times New Roman"/>
          <w:sz w:val="24"/>
          <w:szCs w:val="24"/>
        </w:rPr>
        <w:t xml:space="preserve">[5] </w:t>
      </w:r>
      <w:r w:rsidRPr="00637223">
        <w:rPr>
          <w:rFonts w:ascii="Times New Roman" w:hAnsi="Times New Roman" w:cs="Times New Roman"/>
          <w:sz w:val="24"/>
          <w:szCs w:val="24"/>
        </w:rPr>
        <w:t>Hardware and Software manual</w:t>
      </w:r>
      <w:r>
        <w:rPr>
          <w:rFonts w:ascii="Times New Roman" w:hAnsi="Times New Roman" w:cs="Times New Roman"/>
          <w:sz w:val="24"/>
          <w:szCs w:val="24"/>
        </w:rPr>
        <w:t>s</w:t>
      </w:r>
      <w:r w:rsidRPr="00637223">
        <w:rPr>
          <w:rFonts w:ascii="Times New Roman" w:hAnsi="Times New Roman" w:cs="Times New Roman"/>
          <w:sz w:val="24"/>
          <w:szCs w:val="24"/>
        </w:rPr>
        <w:t xml:space="preserve"> of Spark</w:t>
      </w:r>
      <w:r>
        <w:rPr>
          <w:rFonts w:ascii="Times New Roman" w:hAnsi="Times New Roman" w:cs="Times New Roman"/>
          <w:sz w:val="24"/>
          <w:szCs w:val="24"/>
        </w:rPr>
        <w:t xml:space="preserve"> </w:t>
      </w:r>
      <w:r w:rsidRPr="00637223">
        <w:rPr>
          <w:rFonts w:ascii="Times New Roman" w:hAnsi="Times New Roman" w:cs="Times New Roman"/>
          <w:sz w:val="24"/>
          <w:szCs w:val="24"/>
        </w:rPr>
        <w:t>V</w:t>
      </w:r>
    </w:p>
    <w:p w:rsidR="00983F87" w:rsidRDefault="00983F87" w:rsidP="00983F87">
      <w:pPr>
        <w:jc w:val="both"/>
      </w:pPr>
    </w:p>
    <w:p w:rsidR="00983F87" w:rsidRPr="00DC6FA3" w:rsidRDefault="00983F87" w:rsidP="00983F87">
      <w:pPr>
        <w:rPr>
          <w:rFonts w:ascii="Times New Roman" w:hAnsi="Times New Roman" w:cs="Times New Roman"/>
          <w:sz w:val="32"/>
          <w:szCs w:val="32"/>
        </w:rPr>
      </w:pPr>
    </w:p>
    <w:p w:rsidR="00983F87" w:rsidRPr="00DC6FA3" w:rsidRDefault="00983F87" w:rsidP="00983F87">
      <w:pPr>
        <w:rPr>
          <w:rFonts w:ascii="Times New Roman" w:hAnsi="Times New Roman" w:cs="Times New Roman"/>
          <w:sz w:val="32"/>
          <w:szCs w:val="32"/>
        </w:rPr>
      </w:pPr>
    </w:p>
    <w:p w:rsidR="00983F87" w:rsidRDefault="00983F87" w:rsidP="00983F87"/>
    <w:p w:rsidR="00983F87" w:rsidRPr="003F66BF" w:rsidRDefault="00983F87" w:rsidP="00983F87">
      <w:pPr>
        <w:rPr>
          <w:rFonts w:ascii="Times New Roman" w:hAnsi="Times New Roman" w:cs="Times New Roman"/>
          <w:sz w:val="24"/>
          <w:szCs w:val="24"/>
        </w:rPr>
      </w:pPr>
    </w:p>
    <w:p w:rsidR="00983F87" w:rsidRPr="00E171A5" w:rsidRDefault="00983F87" w:rsidP="00983F87">
      <w:pPr>
        <w:pStyle w:val="ListParagraph"/>
        <w:jc w:val="both"/>
        <w:rPr>
          <w:rFonts w:ascii="Times New Roman" w:hAnsi="Times New Roman" w:cs="Times New Roman"/>
          <w:sz w:val="24"/>
          <w:szCs w:val="24"/>
        </w:rPr>
      </w:pPr>
    </w:p>
    <w:sectPr w:rsidR="00983F87" w:rsidRPr="00E171A5" w:rsidSect="00A530B5">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02F8" w:rsidRDefault="003902F8" w:rsidP="00AE3281">
      <w:pPr>
        <w:spacing w:after="0" w:line="240" w:lineRule="auto"/>
      </w:pPr>
      <w:r>
        <w:separator/>
      </w:r>
    </w:p>
  </w:endnote>
  <w:endnote w:type="continuationSeparator" w:id="1">
    <w:p w:rsidR="003902F8" w:rsidRDefault="003902F8" w:rsidP="00AE328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0A44" w:rsidRPr="00D15515" w:rsidRDefault="00647F33">
    <w:pPr>
      <w:pStyle w:val="Footer"/>
      <w:rPr>
        <w:rFonts w:ascii="Times New Roman" w:hAnsi="Times New Roman" w:cs="Times New Roman"/>
      </w:rPr>
    </w:pPr>
    <w:r w:rsidRPr="00D15515">
      <w:rPr>
        <w:rFonts w:ascii="Times New Roman" w:hAnsi="Times New Roman" w:cs="Times New Roman"/>
        <w:sz w:val="20"/>
        <w:szCs w:val="20"/>
      </w:rPr>
      <w:t>K.C. COLLEGE OF ENGINEERING</w:t>
    </w:r>
    <w:r w:rsidRPr="00647F33">
      <w:rPr>
        <w:rFonts w:ascii="Times New Roman" w:hAnsi="Times New Roman" w:cs="Times New Roman"/>
        <w:sz w:val="20"/>
        <w:szCs w:val="20"/>
      </w:rPr>
      <w:t xml:space="preserve"> </w:t>
    </w:r>
    <w:r w:rsidRPr="00647F33">
      <w:rPr>
        <w:rFonts w:ascii="Times New Roman" w:hAnsi="Times New Roman" w:cs="Times New Roman"/>
        <w:sz w:val="20"/>
        <w:szCs w:val="20"/>
      </w:rPr>
      <w:ptab w:relativeTo="margin" w:alignment="center" w:leader="none"/>
    </w:r>
    <w:r w:rsidRPr="00647F33">
      <w:rPr>
        <w:rFonts w:ascii="Times New Roman" w:hAnsi="Times New Roman" w:cs="Times New Roman"/>
        <w:sz w:val="20"/>
        <w:szCs w:val="20"/>
      </w:rPr>
      <w:ptab w:relativeTo="margin" w:alignment="right" w:leader="none"/>
    </w:r>
    <w:r w:rsidR="00D4661A" w:rsidRPr="00647F33">
      <w:rPr>
        <w:rFonts w:ascii="Times New Roman" w:hAnsi="Times New Roman" w:cs="Times New Roman"/>
        <w:sz w:val="20"/>
        <w:szCs w:val="20"/>
      </w:rPr>
      <w:fldChar w:fldCharType="begin"/>
    </w:r>
    <w:r w:rsidRPr="00647F33">
      <w:rPr>
        <w:rFonts w:ascii="Times New Roman" w:hAnsi="Times New Roman" w:cs="Times New Roman"/>
        <w:sz w:val="20"/>
        <w:szCs w:val="20"/>
      </w:rPr>
      <w:instrText xml:space="preserve"> PAGE   \* MERGEFORMAT </w:instrText>
    </w:r>
    <w:r w:rsidR="00D4661A" w:rsidRPr="00647F33">
      <w:rPr>
        <w:rFonts w:ascii="Times New Roman" w:hAnsi="Times New Roman" w:cs="Times New Roman"/>
        <w:sz w:val="20"/>
        <w:szCs w:val="20"/>
      </w:rPr>
      <w:fldChar w:fldCharType="separate"/>
    </w:r>
    <w:r w:rsidR="00983F87">
      <w:rPr>
        <w:rFonts w:ascii="Times New Roman" w:hAnsi="Times New Roman" w:cs="Times New Roman"/>
        <w:noProof/>
        <w:sz w:val="20"/>
        <w:szCs w:val="20"/>
      </w:rPr>
      <w:t>1</w:t>
    </w:r>
    <w:r w:rsidR="00D4661A" w:rsidRPr="00647F33">
      <w:rPr>
        <w:rFonts w:ascii="Times New Roman" w:hAnsi="Times New Roman" w:cs="Times New Roman"/>
        <w:sz w:val="20"/>
        <w:szCs w:val="20"/>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02F8" w:rsidRDefault="003902F8" w:rsidP="00AE3281">
      <w:pPr>
        <w:spacing w:after="0" w:line="240" w:lineRule="auto"/>
      </w:pPr>
      <w:r>
        <w:separator/>
      </w:r>
    </w:p>
  </w:footnote>
  <w:footnote w:type="continuationSeparator" w:id="1">
    <w:p w:rsidR="003902F8" w:rsidRDefault="003902F8" w:rsidP="00AE328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0A44" w:rsidRPr="00D15515" w:rsidRDefault="009A0A44">
    <w:pPr>
      <w:pStyle w:val="Header"/>
      <w:rPr>
        <w:rFonts w:ascii="Times New Roman" w:hAnsi="Times New Roman" w:cs="Times New Roman"/>
        <w:b/>
      </w:rPr>
    </w:pPr>
    <w:r w:rsidRPr="00D15515">
      <w:rPr>
        <w:rFonts w:ascii="Times New Roman" w:hAnsi="Times New Roman" w:cs="Times New Roman"/>
        <w:b/>
      </w:rPr>
      <w:ptab w:relativeTo="margin" w:alignment="center" w:leader="none"/>
    </w:r>
    <w:r w:rsidRPr="00D15515">
      <w:rPr>
        <w:rFonts w:ascii="Times New Roman" w:hAnsi="Times New Roman" w:cs="Times New Roman"/>
        <w:b/>
      </w:rPr>
      <w:ptab w:relativeTo="margin" w:alignment="right" w:leader="none"/>
    </w:r>
    <w:r w:rsidRPr="00D15515">
      <w:rPr>
        <w:rFonts w:ascii="Times New Roman" w:hAnsi="Times New Roman" w:cs="Times New Roman"/>
        <w:b/>
        <w:sz w:val="20"/>
        <w:szCs w:val="20"/>
      </w:rPr>
      <w:t>AUTONOMOUS ROBO SUMOS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A75E6"/>
    <w:multiLevelType w:val="hybridMultilevel"/>
    <w:tmpl w:val="7EF6166C"/>
    <w:lvl w:ilvl="0" w:tplc="06986EC6">
      <w:start w:val="2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D2899"/>
    <w:multiLevelType w:val="multilevel"/>
    <w:tmpl w:val="41FA79A4"/>
    <w:lvl w:ilvl="0">
      <w:start w:val="14"/>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BDB7E2C"/>
    <w:multiLevelType w:val="multilevel"/>
    <w:tmpl w:val="05B8CF8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1334A6"/>
    <w:multiLevelType w:val="hybridMultilevel"/>
    <w:tmpl w:val="FA509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1C49D6"/>
    <w:multiLevelType w:val="hybridMultilevel"/>
    <w:tmpl w:val="D118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8A4A8E"/>
    <w:multiLevelType w:val="hybridMultilevel"/>
    <w:tmpl w:val="E75C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F36B00"/>
    <w:multiLevelType w:val="hybridMultilevel"/>
    <w:tmpl w:val="069022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011B1A"/>
    <w:multiLevelType w:val="hybridMultilevel"/>
    <w:tmpl w:val="C540D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521FA7"/>
    <w:multiLevelType w:val="multilevel"/>
    <w:tmpl w:val="00E6C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775CAA"/>
    <w:multiLevelType w:val="hybridMultilevel"/>
    <w:tmpl w:val="4E707914"/>
    <w:lvl w:ilvl="0" w:tplc="33B62144">
      <w:start w:val="20"/>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025228"/>
    <w:multiLevelType w:val="multilevel"/>
    <w:tmpl w:val="9A5425E0"/>
    <w:lvl w:ilvl="0">
      <w:start w:val="9"/>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4152242D"/>
    <w:multiLevelType w:val="hybridMultilevel"/>
    <w:tmpl w:val="F844D15A"/>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3">
    <w:nsid w:val="47BE7A47"/>
    <w:multiLevelType w:val="hybridMultilevel"/>
    <w:tmpl w:val="3EF4822E"/>
    <w:lvl w:ilvl="0" w:tplc="C6FEAD4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064180"/>
    <w:multiLevelType w:val="multilevel"/>
    <w:tmpl w:val="49860BCA"/>
    <w:lvl w:ilvl="0">
      <w:start w:val="9"/>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87F0662"/>
    <w:multiLevelType w:val="hybridMultilevel"/>
    <w:tmpl w:val="414A334A"/>
    <w:lvl w:ilvl="0" w:tplc="33B62144">
      <w:start w:val="20"/>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966502"/>
    <w:multiLevelType w:val="hybridMultilevel"/>
    <w:tmpl w:val="B6A0BD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5BC6122"/>
    <w:multiLevelType w:val="hybridMultilevel"/>
    <w:tmpl w:val="909A0228"/>
    <w:lvl w:ilvl="0" w:tplc="5DA625A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C779BB"/>
    <w:multiLevelType w:val="hybridMultilevel"/>
    <w:tmpl w:val="83F4BD52"/>
    <w:lvl w:ilvl="0" w:tplc="7248B24C">
      <w:start w:val="18"/>
      <w:numFmt w:val="decimal"/>
      <w:lvlText w:val="%1."/>
      <w:lvlJc w:val="left"/>
      <w:pPr>
        <w:ind w:left="36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5A1F26EC"/>
    <w:multiLevelType w:val="multilevel"/>
    <w:tmpl w:val="E200CD6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5B286477"/>
    <w:multiLevelType w:val="multilevel"/>
    <w:tmpl w:val="4D0C30E8"/>
    <w:lvl w:ilvl="0">
      <w:start w:val="16"/>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6247120D"/>
    <w:multiLevelType w:val="hybridMultilevel"/>
    <w:tmpl w:val="3F027D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E6D1603"/>
    <w:multiLevelType w:val="multilevel"/>
    <w:tmpl w:val="9A5425E0"/>
    <w:lvl w:ilvl="0">
      <w:start w:val="9"/>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5CA23C7"/>
    <w:multiLevelType w:val="hybridMultilevel"/>
    <w:tmpl w:val="3A4A8654"/>
    <w:lvl w:ilvl="0" w:tplc="14F094EA">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397F3D"/>
    <w:multiLevelType w:val="multilevel"/>
    <w:tmpl w:val="316C797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79A450B4"/>
    <w:multiLevelType w:val="multilevel"/>
    <w:tmpl w:val="71206370"/>
    <w:lvl w:ilvl="0">
      <w:start w:val="5"/>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7C163C84"/>
    <w:multiLevelType w:val="hybridMultilevel"/>
    <w:tmpl w:val="C8C6F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FF0BB7"/>
    <w:multiLevelType w:val="hybridMultilevel"/>
    <w:tmpl w:val="06A647A0"/>
    <w:lvl w:ilvl="0" w:tplc="D86AE63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850349"/>
    <w:multiLevelType w:val="multilevel"/>
    <w:tmpl w:val="1E8EA470"/>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8"/>
  </w:num>
  <w:num w:numId="2">
    <w:abstractNumId w:val="13"/>
  </w:num>
  <w:num w:numId="3">
    <w:abstractNumId w:val="17"/>
  </w:num>
  <w:num w:numId="4">
    <w:abstractNumId w:val="8"/>
  </w:num>
  <w:num w:numId="5">
    <w:abstractNumId w:val="23"/>
  </w:num>
  <w:num w:numId="6">
    <w:abstractNumId w:val="18"/>
  </w:num>
  <w:num w:numId="7">
    <w:abstractNumId w:val="7"/>
  </w:num>
  <w:num w:numId="8">
    <w:abstractNumId w:val="0"/>
  </w:num>
  <w:num w:numId="9">
    <w:abstractNumId w:val="15"/>
  </w:num>
  <w:num w:numId="10">
    <w:abstractNumId w:val="2"/>
  </w:num>
  <w:num w:numId="11">
    <w:abstractNumId w:val="4"/>
  </w:num>
  <w:num w:numId="12">
    <w:abstractNumId w:val="11"/>
  </w:num>
  <w:num w:numId="13">
    <w:abstractNumId w:val="9"/>
  </w:num>
  <w:num w:numId="14">
    <w:abstractNumId w:val="22"/>
  </w:num>
  <w:num w:numId="15">
    <w:abstractNumId w:val="10"/>
  </w:num>
  <w:num w:numId="16">
    <w:abstractNumId w:val="25"/>
  </w:num>
  <w:num w:numId="17">
    <w:abstractNumId w:val="1"/>
  </w:num>
  <w:num w:numId="18">
    <w:abstractNumId w:val="20"/>
  </w:num>
  <w:num w:numId="19">
    <w:abstractNumId w:val="12"/>
  </w:num>
  <w:num w:numId="20">
    <w:abstractNumId w:val="26"/>
  </w:num>
  <w:num w:numId="21">
    <w:abstractNumId w:val="5"/>
  </w:num>
  <w:num w:numId="22">
    <w:abstractNumId w:val="6"/>
  </w:num>
  <w:num w:numId="23">
    <w:abstractNumId w:val="21"/>
  </w:num>
  <w:num w:numId="24">
    <w:abstractNumId w:val="16"/>
  </w:num>
  <w:num w:numId="25">
    <w:abstractNumId w:val="14"/>
  </w:num>
  <w:num w:numId="26">
    <w:abstractNumId w:val="27"/>
  </w:num>
  <w:num w:numId="27">
    <w:abstractNumId w:val="19"/>
  </w:num>
  <w:num w:numId="28">
    <w:abstractNumId w:val="24"/>
  </w:num>
  <w:num w:numId="2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0342D8"/>
    <w:rsid w:val="0000475A"/>
    <w:rsid w:val="000120E5"/>
    <w:rsid w:val="000342D8"/>
    <w:rsid w:val="00060312"/>
    <w:rsid w:val="00060B69"/>
    <w:rsid w:val="000713E3"/>
    <w:rsid w:val="00083CF7"/>
    <w:rsid w:val="00083F1B"/>
    <w:rsid w:val="000A08BB"/>
    <w:rsid w:val="000B5B24"/>
    <w:rsid w:val="000C0022"/>
    <w:rsid w:val="000D38E7"/>
    <w:rsid w:val="000E631C"/>
    <w:rsid w:val="00102F65"/>
    <w:rsid w:val="00103920"/>
    <w:rsid w:val="0010738E"/>
    <w:rsid w:val="00117B16"/>
    <w:rsid w:val="00170845"/>
    <w:rsid w:val="00182476"/>
    <w:rsid w:val="00197377"/>
    <w:rsid w:val="001B1134"/>
    <w:rsid w:val="001F1199"/>
    <w:rsid w:val="002232E1"/>
    <w:rsid w:val="002479D5"/>
    <w:rsid w:val="0029051D"/>
    <w:rsid w:val="00291300"/>
    <w:rsid w:val="002925A8"/>
    <w:rsid w:val="002958C0"/>
    <w:rsid w:val="002A6DD1"/>
    <w:rsid w:val="002B395C"/>
    <w:rsid w:val="002B7FBC"/>
    <w:rsid w:val="002C192C"/>
    <w:rsid w:val="002C45C2"/>
    <w:rsid w:val="002D68AD"/>
    <w:rsid w:val="0030461B"/>
    <w:rsid w:val="00311059"/>
    <w:rsid w:val="00352ABE"/>
    <w:rsid w:val="0038149E"/>
    <w:rsid w:val="003902F8"/>
    <w:rsid w:val="003907D6"/>
    <w:rsid w:val="003A42AE"/>
    <w:rsid w:val="003B5D34"/>
    <w:rsid w:val="003C7AFA"/>
    <w:rsid w:val="003D106E"/>
    <w:rsid w:val="003E5129"/>
    <w:rsid w:val="003F2D01"/>
    <w:rsid w:val="00406C36"/>
    <w:rsid w:val="004270A8"/>
    <w:rsid w:val="0043331A"/>
    <w:rsid w:val="004372D0"/>
    <w:rsid w:val="00447B2B"/>
    <w:rsid w:val="004527DA"/>
    <w:rsid w:val="00456906"/>
    <w:rsid w:val="00467042"/>
    <w:rsid w:val="004673CB"/>
    <w:rsid w:val="00473BC0"/>
    <w:rsid w:val="00474DA7"/>
    <w:rsid w:val="0048421F"/>
    <w:rsid w:val="00493F1C"/>
    <w:rsid w:val="004C18CC"/>
    <w:rsid w:val="004D2DA8"/>
    <w:rsid w:val="004E3BC7"/>
    <w:rsid w:val="004F666C"/>
    <w:rsid w:val="005115A5"/>
    <w:rsid w:val="00511E37"/>
    <w:rsid w:val="00530793"/>
    <w:rsid w:val="00531ED0"/>
    <w:rsid w:val="00533244"/>
    <w:rsid w:val="005478B3"/>
    <w:rsid w:val="00551CDB"/>
    <w:rsid w:val="005620F5"/>
    <w:rsid w:val="005662FF"/>
    <w:rsid w:val="00573FBB"/>
    <w:rsid w:val="00596F77"/>
    <w:rsid w:val="005A1376"/>
    <w:rsid w:val="005A6F38"/>
    <w:rsid w:val="005B1C55"/>
    <w:rsid w:val="005C4B82"/>
    <w:rsid w:val="005C6772"/>
    <w:rsid w:val="005E6D3A"/>
    <w:rsid w:val="00603A36"/>
    <w:rsid w:val="00616ABE"/>
    <w:rsid w:val="006226BB"/>
    <w:rsid w:val="00647F33"/>
    <w:rsid w:val="00685909"/>
    <w:rsid w:val="00692878"/>
    <w:rsid w:val="006D0CAC"/>
    <w:rsid w:val="00706A3C"/>
    <w:rsid w:val="00712112"/>
    <w:rsid w:val="007475C1"/>
    <w:rsid w:val="00750CAC"/>
    <w:rsid w:val="0076609A"/>
    <w:rsid w:val="007768B5"/>
    <w:rsid w:val="00793448"/>
    <w:rsid w:val="007A32FF"/>
    <w:rsid w:val="007B1583"/>
    <w:rsid w:val="007C7838"/>
    <w:rsid w:val="007D345C"/>
    <w:rsid w:val="008134E1"/>
    <w:rsid w:val="00840C4E"/>
    <w:rsid w:val="00882B06"/>
    <w:rsid w:val="008F2D6C"/>
    <w:rsid w:val="009125B9"/>
    <w:rsid w:val="009349AD"/>
    <w:rsid w:val="00982F3B"/>
    <w:rsid w:val="00983768"/>
    <w:rsid w:val="00983F87"/>
    <w:rsid w:val="00992D40"/>
    <w:rsid w:val="009A0A44"/>
    <w:rsid w:val="009B3527"/>
    <w:rsid w:val="009D5293"/>
    <w:rsid w:val="009D6FB6"/>
    <w:rsid w:val="009E34E8"/>
    <w:rsid w:val="00A003AA"/>
    <w:rsid w:val="00A23AEC"/>
    <w:rsid w:val="00A324A3"/>
    <w:rsid w:val="00A41C9A"/>
    <w:rsid w:val="00A530B5"/>
    <w:rsid w:val="00A9665D"/>
    <w:rsid w:val="00AA3F7D"/>
    <w:rsid w:val="00AB32EA"/>
    <w:rsid w:val="00AD0C7E"/>
    <w:rsid w:val="00AE26B1"/>
    <w:rsid w:val="00AE3281"/>
    <w:rsid w:val="00AF3F95"/>
    <w:rsid w:val="00B17FED"/>
    <w:rsid w:val="00B4271E"/>
    <w:rsid w:val="00B43C3F"/>
    <w:rsid w:val="00B57117"/>
    <w:rsid w:val="00B72964"/>
    <w:rsid w:val="00B802F4"/>
    <w:rsid w:val="00B851DC"/>
    <w:rsid w:val="00BA2B5C"/>
    <w:rsid w:val="00BB1B94"/>
    <w:rsid w:val="00BD6D59"/>
    <w:rsid w:val="00BE534C"/>
    <w:rsid w:val="00BE7143"/>
    <w:rsid w:val="00C0086F"/>
    <w:rsid w:val="00C015EF"/>
    <w:rsid w:val="00C1549B"/>
    <w:rsid w:val="00C41819"/>
    <w:rsid w:val="00C46942"/>
    <w:rsid w:val="00C50DE4"/>
    <w:rsid w:val="00C571F0"/>
    <w:rsid w:val="00C663F6"/>
    <w:rsid w:val="00C954F1"/>
    <w:rsid w:val="00CD6438"/>
    <w:rsid w:val="00CE69EF"/>
    <w:rsid w:val="00D15515"/>
    <w:rsid w:val="00D209C3"/>
    <w:rsid w:val="00D42AB2"/>
    <w:rsid w:val="00D4661A"/>
    <w:rsid w:val="00D53069"/>
    <w:rsid w:val="00D86173"/>
    <w:rsid w:val="00DA4269"/>
    <w:rsid w:val="00DB67DF"/>
    <w:rsid w:val="00DC6CFF"/>
    <w:rsid w:val="00DC6FA3"/>
    <w:rsid w:val="00DE2A4D"/>
    <w:rsid w:val="00DE5975"/>
    <w:rsid w:val="00DF1314"/>
    <w:rsid w:val="00E171A5"/>
    <w:rsid w:val="00E3207D"/>
    <w:rsid w:val="00E34D7B"/>
    <w:rsid w:val="00E36CA8"/>
    <w:rsid w:val="00E538D4"/>
    <w:rsid w:val="00E60168"/>
    <w:rsid w:val="00E716FB"/>
    <w:rsid w:val="00ED2475"/>
    <w:rsid w:val="00EF2A93"/>
    <w:rsid w:val="00F026FE"/>
    <w:rsid w:val="00FA3502"/>
    <w:rsid w:val="00FC3528"/>
    <w:rsid w:val="00FC4977"/>
    <w:rsid w:val="00FE71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59" type="connector" idref="#_x0000_s1123"/>
        <o:r id="V:Rule60" type="connector" idref="#_x0000_s1094"/>
        <o:r id="V:Rule61" type="connector" idref="#_x0000_s1350"/>
        <o:r id="V:Rule62" type="connector" idref="#_x0000_s1110"/>
        <o:r id="V:Rule63" type="connector" idref="#_x0000_s1346"/>
        <o:r id="V:Rule64" type="connector" idref="#_x0000_s1109"/>
        <o:r id="V:Rule65" type="connector" idref="#_x0000_s1353"/>
        <o:r id="V:Rule66" type="connector" idref="#_x0000_s1092"/>
        <o:r id="V:Rule67" type="connector" idref="#_x0000_s1119"/>
        <o:r id="V:Rule68" type="connector" idref="#_x0000_s1134"/>
        <o:r id="V:Rule69" type="connector" idref="#_x0000_s1306"/>
        <o:r id="V:Rule70" type="connector" idref="#_x0000_s1304"/>
        <o:r id="V:Rule71" type="connector" idref="#_x0000_s1122"/>
        <o:r id="V:Rule72" type="connector" idref="#_x0000_s1114"/>
        <o:r id="V:Rule73" type="connector" idref="#_x0000_s1157"/>
        <o:r id="V:Rule74" type="connector" idref="#_x0000_s1307"/>
        <o:r id="V:Rule75" type="connector" idref="#_x0000_s1342"/>
        <o:r id="V:Rule76" type="connector" idref="#_x0000_s1089"/>
        <o:r id="V:Rule77" type="connector" idref="#_x0000_s1146"/>
        <o:r id="V:Rule78" type="connector" idref="#_x0000_s1303"/>
        <o:r id="V:Rule79" type="connector" idref="#_x0000_s1107"/>
        <o:r id="V:Rule80" type="connector" idref="#_x0000_s1106"/>
        <o:r id="V:Rule81" type="connector" idref="#_x0000_s1351"/>
        <o:r id="V:Rule82" type="connector" idref="#_x0000_s1348"/>
        <o:r id="V:Rule83" type="connector" idref="#_x0000_s1128"/>
        <o:r id="V:Rule84" type="connector" idref="#_x0000_s1305"/>
        <o:r id="V:Rule85" type="connector" idref="#_x0000_s1137"/>
        <o:r id="V:Rule86" type="connector" idref="#_x0000_s1087"/>
        <o:r id="V:Rule87" type="connector" idref="#_x0000_s1152"/>
        <o:r id="V:Rule88" type="connector" idref="#_x0000_s1124"/>
        <o:r id="V:Rule89" type="connector" idref="#_x0000_s1126"/>
        <o:r id="V:Rule90" type="connector" idref="#_x0000_s1160"/>
        <o:r id="V:Rule91" type="connector" idref="#_x0000_s1121"/>
        <o:r id="V:Rule92" type="connector" idref="#_x0000_s1108"/>
        <o:r id="V:Rule93" type="connector" idref="#_x0000_s1113"/>
        <o:r id="V:Rule94" type="connector" idref="#_x0000_s1136"/>
        <o:r id="V:Rule95" type="connector" idref="#_x0000_s1147"/>
        <o:r id="V:Rule96" type="connector" idref="#_x0000_s1125"/>
        <o:r id="V:Rule97" type="connector" idref="#_x0000_s1088"/>
        <o:r id="V:Rule98" type="connector" idref="#_x0000_s1091"/>
        <o:r id="V:Rule99" type="connector" idref="#_x0000_s1115"/>
        <o:r id="V:Rule100" type="connector" idref="#_x0000_s1159"/>
        <o:r id="V:Rule101" type="connector" idref="#_x0000_s1148"/>
        <o:r id="V:Rule102" type="connector" idref="#_x0000_s1118"/>
        <o:r id="V:Rule103" type="connector" idref="#_x0000_s1116"/>
        <o:r id="V:Rule104" type="connector" idref="#_x0000_s1341"/>
        <o:r id="V:Rule105" type="connector" idref="#_x0000_s1135"/>
        <o:r id="V:Rule106" type="connector" idref="#_x0000_s1149"/>
        <o:r id="V:Rule107" type="connector" idref="#_x0000_s1093"/>
        <o:r id="V:Rule108" type="connector" idref="#_x0000_s1150"/>
        <o:r id="V:Rule109" type="connector" idref="#_x0000_s1163"/>
        <o:r id="V:Rule110" type="connector" idref="#_x0000_s1095"/>
        <o:r id="V:Rule111" type="connector" idref="#_x0000_s1127"/>
        <o:r id="V:Rule112" type="connector" idref="#_x0000_s1308"/>
        <o:r id="V:Rule113" type="connector" idref="#_x0000_s1090"/>
        <o:r id="V:Rule114" type="connector" idref="#_x0000_s1112"/>
        <o:r id="V:Rule115" type="connector" idref="#_x0000_s1111"/>
        <o:r id="V:Rule116" type="connector" idref="#_x0000_s11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42D8"/>
  </w:style>
  <w:style w:type="paragraph" w:styleId="Heading1">
    <w:name w:val="heading 1"/>
    <w:basedOn w:val="Normal"/>
    <w:next w:val="Normal"/>
    <w:link w:val="Heading1Char"/>
    <w:qFormat/>
    <w:rsid w:val="003D106E"/>
    <w:pPr>
      <w:keepNext/>
      <w:keepLines/>
      <w:numPr>
        <w:numId w:val="19"/>
      </w:numPr>
      <w:tabs>
        <w:tab w:val="left" w:pos="216"/>
      </w:tabs>
      <w:spacing w:before="160" w:after="80" w:line="240" w:lineRule="auto"/>
      <w:jc w:val="center"/>
      <w:outlineLvl w:val="0"/>
    </w:pPr>
    <w:rPr>
      <w:rFonts w:ascii="Times New Roman" w:eastAsia="SimSun" w:hAnsi="Times New Roman" w:cs="Times New Roman"/>
      <w:smallCaps/>
      <w:noProof/>
      <w:sz w:val="20"/>
      <w:szCs w:val="20"/>
    </w:rPr>
  </w:style>
  <w:style w:type="paragraph" w:styleId="Heading2">
    <w:name w:val="heading 2"/>
    <w:basedOn w:val="Normal"/>
    <w:next w:val="Normal"/>
    <w:link w:val="Heading2Char"/>
    <w:qFormat/>
    <w:rsid w:val="003D106E"/>
    <w:pPr>
      <w:keepNext/>
      <w:keepLines/>
      <w:numPr>
        <w:ilvl w:val="1"/>
        <w:numId w:val="19"/>
      </w:numPr>
      <w:spacing w:before="120" w:after="60" w:line="240" w:lineRule="auto"/>
      <w:outlineLvl w:val="1"/>
    </w:pPr>
    <w:rPr>
      <w:rFonts w:ascii="Times New Roman" w:eastAsia="SimSun" w:hAnsi="Times New Roman" w:cs="Times New Roman"/>
      <w:i/>
      <w:iCs/>
      <w:noProof/>
      <w:sz w:val="20"/>
      <w:szCs w:val="20"/>
    </w:rPr>
  </w:style>
  <w:style w:type="paragraph" w:styleId="Heading3">
    <w:name w:val="heading 3"/>
    <w:basedOn w:val="Normal"/>
    <w:next w:val="Normal"/>
    <w:link w:val="Heading3Char"/>
    <w:qFormat/>
    <w:rsid w:val="003D106E"/>
    <w:pPr>
      <w:numPr>
        <w:ilvl w:val="2"/>
        <w:numId w:val="19"/>
      </w:numPr>
      <w:spacing w:after="0" w:line="240" w:lineRule="exact"/>
      <w:jc w:val="both"/>
      <w:outlineLvl w:val="2"/>
    </w:pPr>
    <w:rPr>
      <w:rFonts w:ascii="Times New Roman" w:eastAsia="SimSun" w:hAnsi="Times New Roman" w:cs="Times New Roman"/>
      <w:i/>
      <w:iCs/>
      <w:noProof/>
      <w:sz w:val="20"/>
      <w:szCs w:val="20"/>
    </w:rPr>
  </w:style>
  <w:style w:type="paragraph" w:styleId="Heading4">
    <w:name w:val="heading 4"/>
    <w:basedOn w:val="Normal"/>
    <w:next w:val="Normal"/>
    <w:link w:val="Heading4Char"/>
    <w:qFormat/>
    <w:rsid w:val="003D106E"/>
    <w:pPr>
      <w:numPr>
        <w:ilvl w:val="3"/>
        <w:numId w:val="19"/>
      </w:numPr>
      <w:spacing w:before="40" w:after="40" w:line="240" w:lineRule="auto"/>
      <w:jc w:val="both"/>
      <w:outlineLvl w:val="3"/>
    </w:pPr>
    <w:rPr>
      <w:rFonts w:ascii="Times New Roman" w:eastAsia="SimSun" w:hAnsi="Times New Roman" w:cs="Times New Roma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42D8"/>
    <w:pPr>
      <w:ind w:left="720"/>
      <w:contextualSpacing/>
    </w:pPr>
  </w:style>
  <w:style w:type="paragraph" w:styleId="NormalWeb">
    <w:name w:val="Normal (Web)"/>
    <w:basedOn w:val="Normal"/>
    <w:uiPriority w:val="99"/>
    <w:unhideWhenUsed/>
    <w:rsid w:val="00C008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0086F"/>
    <w:rPr>
      <w:color w:val="0000FF"/>
      <w:u w:val="single"/>
    </w:rPr>
  </w:style>
  <w:style w:type="paragraph" w:styleId="BalloonText">
    <w:name w:val="Balloon Text"/>
    <w:basedOn w:val="Normal"/>
    <w:link w:val="BalloonTextChar"/>
    <w:uiPriority w:val="99"/>
    <w:semiHidden/>
    <w:unhideWhenUsed/>
    <w:rsid w:val="009B35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3527"/>
    <w:rPr>
      <w:rFonts w:ascii="Tahoma" w:hAnsi="Tahoma" w:cs="Tahoma"/>
      <w:sz w:val="16"/>
      <w:szCs w:val="16"/>
    </w:rPr>
  </w:style>
  <w:style w:type="character" w:customStyle="1" w:styleId="apple-converted-space">
    <w:name w:val="apple-converted-space"/>
    <w:basedOn w:val="DefaultParagraphFont"/>
    <w:rsid w:val="003B5D34"/>
  </w:style>
  <w:style w:type="paragraph" w:styleId="NoSpacing">
    <w:name w:val="No Spacing"/>
    <w:uiPriority w:val="1"/>
    <w:qFormat/>
    <w:rsid w:val="000A08BB"/>
    <w:pPr>
      <w:spacing w:after="0" w:line="240" w:lineRule="auto"/>
    </w:pPr>
    <w:rPr>
      <w:rFonts w:ascii="Calibri" w:eastAsia="Calibri" w:hAnsi="Calibri" w:cs="Times New Roman"/>
    </w:rPr>
  </w:style>
  <w:style w:type="character" w:customStyle="1" w:styleId="Heading1Char">
    <w:name w:val="Heading 1 Char"/>
    <w:basedOn w:val="DefaultParagraphFont"/>
    <w:link w:val="Heading1"/>
    <w:rsid w:val="003D106E"/>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3D106E"/>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3D106E"/>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3D106E"/>
    <w:rPr>
      <w:rFonts w:ascii="Times New Roman" w:eastAsia="SimSun" w:hAnsi="Times New Roman" w:cs="Times New Roman"/>
      <w:i/>
      <w:iCs/>
      <w:noProof/>
      <w:sz w:val="20"/>
      <w:szCs w:val="20"/>
    </w:rPr>
  </w:style>
  <w:style w:type="paragraph" w:styleId="Header">
    <w:name w:val="header"/>
    <w:basedOn w:val="Normal"/>
    <w:link w:val="HeaderChar"/>
    <w:uiPriority w:val="99"/>
    <w:semiHidden/>
    <w:unhideWhenUsed/>
    <w:rsid w:val="00AE328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E3281"/>
  </w:style>
  <w:style w:type="paragraph" w:styleId="Footer">
    <w:name w:val="footer"/>
    <w:basedOn w:val="Normal"/>
    <w:link w:val="FooterChar"/>
    <w:uiPriority w:val="99"/>
    <w:unhideWhenUsed/>
    <w:rsid w:val="00AE32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3281"/>
  </w:style>
  <w:style w:type="table" w:styleId="TableGrid">
    <w:name w:val="Table Grid"/>
    <w:basedOn w:val="TableNormal"/>
    <w:uiPriority w:val="59"/>
    <w:rsid w:val="005A6F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0759373">
      <w:bodyDiv w:val="1"/>
      <w:marLeft w:val="0"/>
      <w:marRight w:val="0"/>
      <w:marTop w:val="0"/>
      <w:marBottom w:val="0"/>
      <w:divBdr>
        <w:top w:val="none" w:sz="0" w:space="0" w:color="auto"/>
        <w:left w:val="none" w:sz="0" w:space="0" w:color="auto"/>
        <w:bottom w:val="none" w:sz="0" w:space="0" w:color="auto"/>
        <w:right w:val="none" w:sz="0" w:space="0" w:color="auto"/>
      </w:divBdr>
    </w:div>
    <w:div w:id="405877529">
      <w:bodyDiv w:val="1"/>
      <w:marLeft w:val="0"/>
      <w:marRight w:val="0"/>
      <w:marTop w:val="0"/>
      <w:marBottom w:val="0"/>
      <w:divBdr>
        <w:top w:val="none" w:sz="0" w:space="0" w:color="auto"/>
        <w:left w:val="none" w:sz="0" w:space="0" w:color="auto"/>
        <w:bottom w:val="none" w:sz="0" w:space="0" w:color="auto"/>
        <w:right w:val="none" w:sz="0" w:space="0" w:color="auto"/>
      </w:divBdr>
    </w:div>
    <w:div w:id="1134179084">
      <w:bodyDiv w:val="1"/>
      <w:marLeft w:val="0"/>
      <w:marRight w:val="0"/>
      <w:marTop w:val="0"/>
      <w:marBottom w:val="0"/>
      <w:divBdr>
        <w:top w:val="none" w:sz="0" w:space="0" w:color="auto"/>
        <w:left w:val="none" w:sz="0" w:space="0" w:color="auto"/>
        <w:bottom w:val="none" w:sz="0" w:space="0" w:color="auto"/>
        <w:right w:val="none" w:sz="0" w:space="0" w:color="auto"/>
      </w:divBdr>
    </w:div>
    <w:div w:id="14774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botlanta.org/" TargetMode="Externa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yperlink" Target="http://www.e-yantra.org/ci/projects/code/73"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www.mathworks.in/matlabcentra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3C26B6-82B0-4316-9A0E-340D4E090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28</Pages>
  <Words>3411</Words>
  <Characters>19448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22814</CharactersWithSpaces>
  <SharedDoc>false</SharedDoc>
  <HLinks>
    <vt:vector size="6" baseType="variant">
      <vt:variant>
        <vt:i4>5963860</vt:i4>
      </vt:variant>
      <vt:variant>
        <vt:i4>0</vt:i4>
      </vt:variant>
      <vt:variant>
        <vt:i4>0</vt:i4>
      </vt:variant>
      <vt:variant>
        <vt:i4>5</vt:i4>
      </vt:variant>
      <vt:variant>
        <vt:lpwstr>http://www.botlanta.org/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Unni</dc:creator>
  <cp:keywords/>
  <dc:description/>
  <cp:lastModifiedBy>Unni</cp:lastModifiedBy>
  <cp:revision>4</cp:revision>
  <dcterms:created xsi:type="dcterms:W3CDTF">2012-04-12T15:07:00Z</dcterms:created>
  <dcterms:modified xsi:type="dcterms:W3CDTF">2012-04-29T14:45:00Z</dcterms:modified>
</cp:coreProperties>
</file>